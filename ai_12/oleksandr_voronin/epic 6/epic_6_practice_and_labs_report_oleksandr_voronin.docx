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58A36D" w14:textId="77777777" w:rsidR="00A77B3E" w:rsidRPr="00F10D04" w:rsidRDefault="009C0B4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0E825EA6" w14:textId="77777777" w:rsidR="00A77B3E" w:rsidRPr="00F10D04" w:rsidRDefault="009C0B4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14:paraId="3A75B5CF" w14:textId="77777777" w:rsidR="00A77B3E" w:rsidRPr="00F10D04" w:rsidRDefault="009C0B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sz w:val="28"/>
          <w:szCs w:val="28"/>
          <w:lang w:val="uk-UA"/>
        </w:rPr>
        <w:t>Кафедра систем штучного інтелекту</w:t>
      </w:r>
    </w:p>
    <w:p w14:paraId="50CCA62F" w14:textId="77777777" w:rsidR="00A77B3E" w:rsidRPr="00F10D04" w:rsidRDefault="00A77B3E">
      <w:pPr>
        <w:rPr>
          <w:rFonts w:ascii="Times New Roman" w:hAnsi="Times New Roman" w:cs="Times New Roman"/>
          <w:lang w:val="uk-UA"/>
        </w:rPr>
      </w:pPr>
    </w:p>
    <w:p w14:paraId="561026B3" w14:textId="77777777" w:rsidR="00A77B3E" w:rsidRPr="00F10D04" w:rsidRDefault="00A77B3E">
      <w:pPr>
        <w:rPr>
          <w:rFonts w:ascii="Times New Roman" w:hAnsi="Times New Roman" w:cs="Times New Roman"/>
          <w:lang w:val="uk-UA"/>
        </w:rPr>
      </w:pPr>
    </w:p>
    <w:p w14:paraId="44A981C3" w14:textId="77777777" w:rsidR="00A77B3E" w:rsidRPr="00F10D04" w:rsidRDefault="009C0B4F">
      <w:pPr>
        <w:jc w:val="center"/>
        <w:rPr>
          <w:rFonts w:ascii="Times New Roman" w:hAnsi="Times New Roman" w:cs="Times New Roman"/>
          <w:lang w:val="uk-UA"/>
        </w:rPr>
      </w:pPr>
      <w:r w:rsidRPr="00F10D04">
        <w:rPr>
          <w:noProof/>
          <w:lang w:val="uk-UA" w:eastAsia="uk-UA"/>
        </w:rPr>
        <w:drawing>
          <wp:inline distT="0" distB="0" distL="0" distR="0" wp14:anchorId="3C9E7DB8" wp14:editId="2749C8DF">
            <wp:extent cx="2609850" cy="24765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DC6C" w14:textId="77777777" w:rsidR="00A77B3E" w:rsidRPr="00F10D04" w:rsidRDefault="00A77B3E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</w:p>
    <w:p w14:paraId="018BF920" w14:textId="77777777" w:rsidR="00A77B3E" w:rsidRPr="00F10D04" w:rsidRDefault="009C0B4F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F10D04">
        <w:rPr>
          <w:rFonts w:ascii="Times New Roman" w:hAnsi="Times New Roman" w:cs="Times New Roman"/>
          <w:b/>
          <w:bCs/>
          <w:sz w:val="40"/>
          <w:szCs w:val="40"/>
          <w:lang w:val="uk-UA"/>
        </w:rPr>
        <w:t>Звіт</w:t>
      </w:r>
    </w:p>
    <w:p w14:paraId="71E0E496" w14:textId="77777777" w:rsidR="00A77B3E" w:rsidRPr="00F10D04" w:rsidRDefault="009C0B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sz w:val="28"/>
          <w:szCs w:val="28"/>
          <w:lang w:val="uk-UA"/>
        </w:rPr>
        <w:t xml:space="preserve">про виконання </w:t>
      </w:r>
    </w:p>
    <w:p w14:paraId="5BAE55E3" w14:textId="5C0EFD11" w:rsidR="00A77B3E" w:rsidRPr="00F10D04" w:rsidRDefault="009C0B4F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Лабораторних та практичних робіт № </w:t>
      </w:r>
      <w:r w:rsidR="00F10D04">
        <w:rPr>
          <w:rFonts w:ascii="Times New Roman" w:hAnsi="Times New Roman" w:cs="Times New Roman"/>
          <w:b/>
          <w:bCs/>
          <w:sz w:val="28"/>
          <w:szCs w:val="28"/>
          <w:lang w:val="uk-UA"/>
        </w:rPr>
        <w:t>10</w:t>
      </w:r>
    </w:p>
    <w:p w14:paraId="4A21D389" w14:textId="77777777" w:rsidR="00A77B3E" w:rsidRPr="00F10D04" w:rsidRDefault="009C0B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з дисципліни: </w:t>
      </w:r>
      <w:r w:rsidRPr="00F10D04">
        <w:rPr>
          <w:rFonts w:ascii="Times New Roman" w:hAnsi="Times New Roman" w:cs="Times New Roman"/>
          <w:sz w:val="28"/>
          <w:szCs w:val="28"/>
          <w:lang w:val="uk-UA"/>
        </w:rPr>
        <w:t>«Мови та парадигми програмування»</w:t>
      </w:r>
    </w:p>
    <w:p w14:paraId="0EBD0218" w14:textId="2E7C4A58" w:rsidR="00A77B3E" w:rsidRPr="00F10D04" w:rsidRDefault="009C0B4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з розділу</w:t>
      </w:r>
      <w:r w:rsidRPr="00F10D04">
        <w:rPr>
          <w:rFonts w:ascii="Times New Roman" w:hAnsi="Times New Roman" w:cs="Times New Roman"/>
          <w:sz w:val="28"/>
          <w:szCs w:val="28"/>
          <w:lang w:val="uk-UA"/>
        </w:rPr>
        <w:t>:  «</w:t>
      </w:r>
      <w:r w:rsidR="00F10D04" w:rsidRPr="00F10D04">
        <w:rPr>
          <w:rFonts w:ascii="Times New Roman" w:hAnsi="Times New Roman" w:cs="Times New Roman"/>
          <w:sz w:val="28"/>
          <w:szCs w:val="28"/>
          <w:lang w:val="uk-UA"/>
        </w:rPr>
        <w:t>Динамічні структури (Черга, Стек, Списки, Дерево). Алгоритми обробки динамічних структур</w:t>
      </w:r>
      <w:r w:rsidRPr="00F10D04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04060599" w14:textId="77777777" w:rsidR="00A77B3E" w:rsidRPr="00F10D04" w:rsidRDefault="00A77B3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6117EDE" w14:textId="77777777" w:rsidR="00A77B3E" w:rsidRPr="00F10D04" w:rsidRDefault="00A77B3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3D0502" w14:textId="1E344A7B" w:rsidR="00A77B3E" w:rsidRPr="00F10D04" w:rsidRDefault="009C0B4F">
      <w:pPr>
        <w:spacing w:line="240" w:lineRule="auto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Виконав:</w:t>
      </w:r>
    </w:p>
    <w:p w14:paraId="77F5E907" w14:textId="56B91C98" w:rsidR="00A77B3E" w:rsidRPr="00F10D04" w:rsidRDefault="009C0B4F">
      <w:pPr>
        <w:spacing w:line="240" w:lineRule="auto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F10D04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</w:t>
      </w:r>
      <w:r w:rsidRPr="00F10D04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групи </w:t>
      </w:r>
      <w:r w:rsidR="00F10D04">
        <w:rPr>
          <w:rFonts w:ascii="Times New Roman" w:hAnsi="Times New Roman" w:cs="Times New Roman"/>
          <w:sz w:val="28"/>
          <w:szCs w:val="28"/>
          <w:lang w:val="uk-UA"/>
        </w:rPr>
        <w:t>ШІ-12</w:t>
      </w:r>
    </w:p>
    <w:p w14:paraId="2FF9A070" w14:textId="69936713" w:rsidR="00A77B3E" w:rsidRPr="00F10D04" w:rsidRDefault="00C7732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Воронін Олександр Олександрович</w:t>
      </w:r>
    </w:p>
    <w:p w14:paraId="168CBBF0" w14:textId="77777777" w:rsidR="00A77B3E" w:rsidRPr="00F10D04" w:rsidRDefault="009C0B4F">
      <w:pPr>
        <w:pStyle w:val="1"/>
        <w:pageBreakBefore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lastRenderedPageBreak/>
        <w:t xml:space="preserve">Тема роботи:  </w:t>
      </w:r>
    </w:p>
    <w:p w14:paraId="71CE5AC5" w14:textId="77777777" w:rsidR="00F10D04" w:rsidRDefault="00F10D04">
      <w:pPr>
        <w:pStyle w:val="1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color w:val="000000"/>
          <w:sz w:val="24"/>
          <w:szCs w:val="24"/>
          <w:lang w:val="uk-UA"/>
        </w:rPr>
        <w:t>Ознайомлення з динамічними структурами даних, такими як черга, стек, списки та дерева, передбачає вивчення їхніх унікальних властивостей, функцій і особливостей використання.</w:t>
      </w:r>
    </w:p>
    <w:p w14:paraId="537B8D7E" w14:textId="764BC242" w:rsidR="00A77B3E" w:rsidRDefault="009C0B4F">
      <w:pPr>
        <w:pStyle w:val="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Мета роботи:</w:t>
      </w:r>
    </w:p>
    <w:p w14:paraId="0644DB70" w14:textId="5D5A1590" w:rsidR="00F10D04" w:rsidRPr="00F10D04" w:rsidRDefault="00F10D04" w:rsidP="00F10D0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Ознайомлення з основними динамічними структурами даних, такими як стеки, списки і дерева, включає в себе зрозуміння їхніх особливостей, роботи та функцій. Вивчення операцій над цими структурами включає в себе розуміння способів додавання, вилучення та обробки даних, що зберігаються у цих структурах. Практичні навички реалізації алгоритмів з використанням динамічних структур даних в мові програмування </w:t>
      </w:r>
      <w:r w:rsidRPr="0037631B">
        <w:rPr>
          <w:rFonts w:ascii="Times New Roman" w:hAnsi="Times New Roman" w:cs="Times New Roman"/>
          <w:sz w:val="24"/>
          <w:szCs w:val="24"/>
        </w:rPr>
        <w:t>C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++ допомагають закріпити ці знання та вміння у практичному застосуванні.</w:t>
      </w:r>
    </w:p>
    <w:p w14:paraId="53684F58" w14:textId="77777777" w:rsidR="00F10D04" w:rsidRPr="00F10D04" w:rsidRDefault="00F10D04" w:rsidP="00F10D04">
      <w:pPr>
        <w:rPr>
          <w:lang w:val="uk-UA"/>
        </w:rPr>
      </w:pPr>
    </w:p>
    <w:p w14:paraId="20996771" w14:textId="77777777" w:rsidR="00A77B3E" w:rsidRPr="00F10D04" w:rsidRDefault="009C0B4F">
      <w:pPr>
        <w:pStyle w:val="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Теоретичні відомості:</w:t>
      </w:r>
    </w:p>
    <w:p w14:paraId="38223038" w14:textId="77777777" w:rsidR="00A77B3E" w:rsidRPr="00F10D04" w:rsidRDefault="009C0B4F">
      <w:pPr>
        <w:numPr>
          <w:ilvl w:val="0"/>
          <w:numId w:val="1"/>
        </w:numPr>
        <w:tabs>
          <w:tab w:val="left" w:pos="360"/>
          <w:tab w:val="left" w:pos="1080"/>
        </w:tabs>
        <w:spacing w:after="0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Теоретичні відомості з переліком важливих тем:</w:t>
      </w:r>
    </w:p>
    <w:p w14:paraId="12A0A9D7" w14:textId="1540A319" w:rsidR="00A77B3E" w:rsidRPr="00F10D04" w:rsidRDefault="009C0B4F">
      <w:pPr>
        <w:numPr>
          <w:ilvl w:val="0"/>
          <w:numId w:val="2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Тема №1: </w:t>
      </w:r>
      <w:r w:rsidR="00F10D04" w:rsidRPr="00F10D04">
        <w:rPr>
          <w:rFonts w:ascii="Times New Roman" w:hAnsi="Times New Roman" w:cs="Times New Roman"/>
          <w:sz w:val="24"/>
          <w:szCs w:val="24"/>
          <w:lang w:val="uk-UA"/>
        </w:rPr>
        <w:t>Динамічні структури (Черга, Стек, Списки, Дерево).</w:t>
      </w:r>
    </w:p>
    <w:p w14:paraId="38A05A3F" w14:textId="76333D10" w:rsidR="00A77B3E" w:rsidRPr="00F10D04" w:rsidRDefault="009C0B4F">
      <w:pPr>
        <w:numPr>
          <w:ilvl w:val="0"/>
          <w:numId w:val="2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Тема №2: </w:t>
      </w:r>
      <w:r w:rsidR="00F10D04" w:rsidRPr="00F10D04">
        <w:rPr>
          <w:rFonts w:ascii="Times New Roman" w:hAnsi="Times New Roman" w:cs="Times New Roman"/>
          <w:sz w:val="24"/>
          <w:szCs w:val="24"/>
          <w:lang w:val="uk-UA"/>
        </w:rPr>
        <w:t>Алгоритми обробки динамічних структур.</w:t>
      </w:r>
    </w:p>
    <w:p w14:paraId="4086A0D1" w14:textId="77777777" w:rsidR="00A77B3E" w:rsidRPr="00F10D04" w:rsidRDefault="00A77B3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uk-UA"/>
        </w:rPr>
      </w:pPr>
    </w:p>
    <w:p w14:paraId="07D451B0" w14:textId="77777777" w:rsidR="00A77B3E" w:rsidRPr="00F10D04" w:rsidRDefault="009C0B4F">
      <w:pPr>
        <w:numPr>
          <w:ilvl w:val="0"/>
          <w:numId w:val="1"/>
        </w:numPr>
        <w:tabs>
          <w:tab w:val="left" w:pos="360"/>
          <w:tab w:val="left" w:pos="1080"/>
        </w:tabs>
        <w:spacing w:after="0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Індивідуальний план опрацювання теорії:</w:t>
      </w:r>
    </w:p>
    <w:p w14:paraId="774E85A8" w14:textId="49D75E4A" w:rsidR="00A77B3E" w:rsidRPr="00F10D04" w:rsidRDefault="009C0B4F">
      <w:pPr>
        <w:numPr>
          <w:ilvl w:val="0"/>
          <w:numId w:val="2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Тема №1: </w:t>
      </w:r>
      <w:r w:rsidR="00F10D04" w:rsidRPr="00F10D04">
        <w:rPr>
          <w:rFonts w:ascii="Times New Roman" w:hAnsi="Times New Roman" w:cs="Times New Roman"/>
          <w:sz w:val="24"/>
          <w:szCs w:val="24"/>
          <w:lang w:val="uk-UA"/>
        </w:rPr>
        <w:t>Динамічні структури (Черга, Стек, Списки, Дерево).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1A6A6B21" w14:textId="77777777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Джерела Інформації</w:t>
      </w:r>
    </w:p>
    <w:p w14:paraId="1F50AF38" w14:textId="4B30A332" w:rsidR="00A77B3E" w:rsidRDefault="009C0B4F">
      <w:pPr>
        <w:numPr>
          <w:ilvl w:val="2"/>
          <w:numId w:val="2"/>
        </w:numPr>
        <w:tabs>
          <w:tab w:val="left" w:pos="1800"/>
          <w:tab w:val="left" w:pos="2520"/>
        </w:tabs>
        <w:spacing w:after="0" w:line="240" w:lineRule="auto"/>
        <w:ind w:left="2520" w:hanging="36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Стаття.</w:t>
      </w:r>
    </w:p>
    <w:p w14:paraId="755EBA54" w14:textId="503554D0" w:rsidR="00A77B3E" w:rsidRDefault="00375E7D" w:rsidP="00F10D04">
      <w:pPr>
        <w:tabs>
          <w:tab w:val="left" w:pos="1800"/>
          <w:tab w:val="left" w:pos="2520"/>
        </w:tabs>
        <w:spacing w:after="0" w:line="240" w:lineRule="auto"/>
        <w:ind w:left="2520"/>
        <w:rPr>
          <w:rStyle w:val="a7"/>
          <w:rFonts w:ascii="Times New Roman" w:hAnsi="Times New Roman" w:cs="Times New Roman"/>
          <w:sz w:val="24"/>
          <w:szCs w:val="24"/>
          <w:lang w:val="uk-UA"/>
        </w:rPr>
      </w:pPr>
      <w:hyperlink r:id="rId9" w:anchor="toc-1" w:history="1">
        <w:r w:rsidR="00F10D04" w:rsidRPr="00B512D8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https://acode.com</w:t>
        </w:r>
        <w:r w:rsidR="00F10D04" w:rsidRPr="00B512D8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.</w:t>
        </w:r>
        <w:r w:rsidR="00F10D04" w:rsidRPr="00B512D8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ua/urok-111-stek-i-kupa/#toc-1</w:t>
        </w:r>
      </w:hyperlink>
    </w:p>
    <w:p w14:paraId="146CA640" w14:textId="3FA1AD4D" w:rsidR="006A5609" w:rsidRDefault="00375E7D" w:rsidP="00F10D04">
      <w:pPr>
        <w:tabs>
          <w:tab w:val="left" w:pos="1800"/>
          <w:tab w:val="left" w:pos="2520"/>
        </w:tabs>
        <w:spacing w:after="0" w:line="240" w:lineRule="auto"/>
        <w:ind w:left="2520"/>
        <w:rPr>
          <w:rStyle w:val="a7"/>
          <w:rFonts w:ascii="Times New Roman" w:hAnsi="Times New Roman" w:cs="Times New Roman"/>
          <w:sz w:val="24"/>
          <w:szCs w:val="24"/>
          <w:lang w:val="uk-UA"/>
        </w:rPr>
      </w:pPr>
      <w:hyperlink r:id="rId10" w:history="1">
        <w:r w:rsidR="006A5609" w:rsidRPr="00EF153C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https://www.bitdeg</w:t>
        </w:r>
        <w:r w:rsidR="006A5609" w:rsidRPr="00EF153C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r</w:t>
        </w:r>
        <w:r w:rsidR="006A5609" w:rsidRPr="00EF153C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ee.org/learn/linked-list-c-plus-plus</w:t>
        </w:r>
      </w:hyperlink>
    </w:p>
    <w:p w14:paraId="73A80E32" w14:textId="4CD69FCB" w:rsidR="006E0A47" w:rsidRDefault="006E0A47" w:rsidP="006E0A47">
      <w:pPr>
        <w:numPr>
          <w:ilvl w:val="2"/>
          <w:numId w:val="2"/>
        </w:numPr>
        <w:tabs>
          <w:tab w:val="left" w:pos="1800"/>
          <w:tab w:val="left" w:pos="2520"/>
        </w:tabs>
        <w:spacing w:after="0" w:line="240" w:lineRule="auto"/>
        <w:ind w:left="2520" w:hanging="36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Відео.</w:t>
      </w:r>
    </w:p>
    <w:p w14:paraId="388245A7" w14:textId="753ED709" w:rsidR="006E0A47" w:rsidRPr="00F10D04" w:rsidRDefault="00375E7D" w:rsidP="00F10D04">
      <w:pPr>
        <w:tabs>
          <w:tab w:val="left" w:pos="180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  <w:lang w:val="uk-UA"/>
        </w:rPr>
      </w:pPr>
      <w:hyperlink r:id="rId11" w:history="1">
        <w:r w:rsidR="006E0A47" w:rsidRPr="004F75ED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https://www.youtube</w:t>
        </w:r>
        <w:r w:rsidR="006E0A47" w:rsidRPr="004F75ED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.</w:t>
        </w:r>
        <w:r w:rsidR="006E0A47" w:rsidRPr="004F75ED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com/watch?v=UHxtjVsOTHc</w:t>
        </w:r>
      </w:hyperlink>
    </w:p>
    <w:p w14:paraId="4E1F1131" w14:textId="642667F6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Що опрацьовано:</w:t>
      </w:r>
    </w:p>
    <w:p w14:paraId="18E35534" w14:textId="1659561B" w:rsidR="00A77B3E" w:rsidRPr="00F10D04" w:rsidRDefault="00F10D04" w:rsidP="00F10D04">
      <w:pPr>
        <w:numPr>
          <w:ilvl w:val="2"/>
          <w:numId w:val="2"/>
        </w:numPr>
        <w:spacing w:after="0" w:line="240" w:lineRule="auto"/>
        <w:ind w:left="241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Опрацьовано різні типи динамічних структур таких як стек, списки(однозв’язний та двозв’язний), та дерево. Опрацьовано як вони виглядають і як використовуються.</w:t>
      </w:r>
    </w:p>
    <w:p w14:paraId="46ECD16A" w14:textId="723B73E2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Статус: Ознайомлений</w:t>
      </w:r>
    </w:p>
    <w:p w14:paraId="062ABB42" w14:textId="1C673367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Початок опрацювання теми: </w:t>
      </w:r>
      <w:r w:rsidR="00C7732F">
        <w:rPr>
          <w:rFonts w:ascii="Times New Roman" w:hAnsi="Times New Roman" w:cs="Times New Roman"/>
          <w:sz w:val="24"/>
          <w:szCs w:val="24"/>
          <w:lang w:val="uk-UA"/>
        </w:rPr>
        <w:t>08</w:t>
      </w:r>
      <w:r w:rsidR="00F10D04">
        <w:rPr>
          <w:rFonts w:ascii="Times New Roman" w:hAnsi="Times New Roman" w:cs="Times New Roman"/>
          <w:sz w:val="24"/>
          <w:szCs w:val="24"/>
          <w:lang w:val="uk-UA"/>
        </w:rPr>
        <w:t>.12.2023</w:t>
      </w:r>
    </w:p>
    <w:p w14:paraId="305E8E19" w14:textId="09F5235D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Звершення опрацювання теми:</w:t>
      </w:r>
      <w:r w:rsidR="00C7732F">
        <w:rPr>
          <w:rFonts w:ascii="Times New Roman" w:hAnsi="Times New Roman" w:cs="Times New Roman"/>
          <w:sz w:val="24"/>
          <w:szCs w:val="24"/>
          <w:lang w:val="uk-UA"/>
        </w:rPr>
        <w:t xml:space="preserve"> 19</w:t>
      </w:r>
      <w:r w:rsidR="00F10D04">
        <w:rPr>
          <w:rFonts w:ascii="Times New Roman" w:hAnsi="Times New Roman" w:cs="Times New Roman"/>
          <w:sz w:val="24"/>
          <w:szCs w:val="24"/>
          <w:lang w:val="uk-UA"/>
        </w:rPr>
        <w:t>.12.2023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367E149F" w14:textId="079471A1" w:rsidR="00A77B3E" w:rsidRPr="00F10D04" w:rsidRDefault="009C0B4F" w:rsidP="00F10D04">
      <w:pPr>
        <w:numPr>
          <w:ilvl w:val="0"/>
          <w:numId w:val="2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Тема №2: </w:t>
      </w:r>
      <w:r w:rsidR="00F10D04" w:rsidRPr="00F10D04">
        <w:rPr>
          <w:rFonts w:ascii="Times New Roman" w:hAnsi="Times New Roman" w:cs="Times New Roman"/>
          <w:sz w:val="24"/>
          <w:szCs w:val="24"/>
          <w:lang w:val="uk-UA"/>
        </w:rPr>
        <w:t>Алгоритми обробки динамічних структур.</w:t>
      </w:r>
    </w:p>
    <w:p w14:paraId="1DE9F2CD" w14:textId="77777777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Джерела Інформації:</w:t>
      </w:r>
    </w:p>
    <w:p w14:paraId="3F3246DA" w14:textId="15385E13" w:rsidR="00A77B3E" w:rsidRDefault="009C0B4F">
      <w:pPr>
        <w:numPr>
          <w:ilvl w:val="2"/>
          <w:numId w:val="2"/>
        </w:numPr>
        <w:tabs>
          <w:tab w:val="left" w:pos="1800"/>
          <w:tab w:val="left" w:pos="2520"/>
        </w:tabs>
        <w:spacing w:after="0" w:line="240" w:lineRule="auto"/>
        <w:ind w:left="2520" w:hanging="36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Стаття.</w:t>
      </w:r>
    </w:p>
    <w:p w14:paraId="3152AFA0" w14:textId="0E81A2B3" w:rsidR="006E0A47" w:rsidRPr="00F10D04" w:rsidRDefault="00375E7D" w:rsidP="006E0A47">
      <w:pPr>
        <w:tabs>
          <w:tab w:val="left" w:pos="1800"/>
          <w:tab w:val="left" w:pos="2520"/>
        </w:tabs>
        <w:spacing w:after="0" w:line="240" w:lineRule="auto"/>
        <w:ind w:left="2520"/>
        <w:rPr>
          <w:rFonts w:ascii="Times New Roman" w:hAnsi="Times New Roman" w:cs="Times New Roman"/>
          <w:sz w:val="24"/>
          <w:szCs w:val="24"/>
          <w:lang w:val="uk-UA"/>
        </w:rPr>
      </w:pPr>
      <w:hyperlink r:id="rId12" w:history="1">
        <w:r w:rsidR="006E0A47" w:rsidRPr="004F75ED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https://prometheus.</w:t>
        </w:r>
        <w:bookmarkStart w:id="0" w:name="_GoBack"/>
        <w:bookmarkEnd w:id="0"/>
        <w:r w:rsidR="006E0A47" w:rsidRPr="004F75ED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o</w:t>
        </w:r>
        <w:r w:rsidR="006E0A47" w:rsidRPr="004F75ED">
          <w:rPr>
            <w:rStyle w:val="a7"/>
            <w:rFonts w:ascii="Times New Roman" w:hAnsi="Times New Roman" w:cs="Times New Roman"/>
            <w:sz w:val="24"/>
            <w:szCs w:val="24"/>
            <w:lang w:val="uk-UA"/>
          </w:rPr>
          <w:t>rg.ua/cs50/sections/section6.html</w:t>
        </w:r>
      </w:hyperlink>
    </w:p>
    <w:p w14:paraId="336DE714" w14:textId="77777777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Що опрацьовано:</w:t>
      </w:r>
    </w:p>
    <w:p w14:paraId="1A46C2C2" w14:textId="4CEABEFE" w:rsidR="00A77B3E" w:rsidRPr="00F10D04" w:rsidRDefault="005E5004">
      <w:pPr>
        <w:numPr>
          <w:ilvl w:val="2"/>
          <w:numId w:val="2"/>
        </w:numPr>
        <w:tabs>
          <w:tab w:val="left" w:pos="1800"/>
          <w:tab w:val="left" w:pos="2520"/>
        </w:tabs>
        <w:spacing w:after="0" w:line="240" w:lineRule="auto"/>
        <w:ind w:left="2520" w:hanging="36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Розглянуто базові алгоритми обробки динамічних структур.</w:t>
      </w:r>
    </w:p>
    <w:p w14:paraId="4C5E030A" w14:textId="43CA3079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Статус: Ознайомлений</w:t>
      </w:r>
    </w:p>
    <w:p w14:paraId="4DA7847A" w14:textId="7794A02D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Початок опрацювання теми: </w:t>
      </w:r>
      <w:r w:rsidR="00C7732F">
        <w:rPr>
          <w:rFonts w:ascii="Times New Roman" w:hAnsi="Times New Roman" w:cs="Times New Roman"/>
          <w:sz w:val="24"/>
          <w:szCs w:val="24"/>
          <w:lang w:val="uk-UA"/>
        </w:rPr>
        <w:t>08</w:t>
      </w:r>
      <w:r w:rsidR="00F10D04">
        <w:rPr>
          <w:rFonts w:ascii="Times New Roman" w:hAnsi="Times New Roman" w:cs="Times New Roman"/>
          <w:sz w:val="24"/>
          <w:szCs w:val="24"/>
          <w:lang w:val="uk-UA"/>
        </w:rPr>
        <w:t>.12.2023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</w:p>
    <w:p w14:paraId="2E92211A" w14:textId="26499002" w:rsidR="00A77B3E" w:rsidRPr="00F10D04" w:rsidRDefault="009C0B4F">
      <w:pPr>
        <w:numPr>
          <w:ilvl w:val="1"/>
          <w:numId w:val="2"/>
        </w:numPr>
        <w:tabs>
          <w:tab w:val="left" w:pos="1080"/>
          <w:tab w:val="left" w:pos="1800"/>
        </w:tabs>
        <w:spacing w:after="0" w:line="240" w:lineRule="auto"/>
        <w:ind w:left="180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Звершення опрацювання теми:</w:t>
      </w:r>
      <w:r w:rsidR="00C7732F">
        <w:rPr>
          <w:rFonts w:ascii="Times New Roman" w:hAnsi="Times New Roman" w:cs="Times New Roman"/>
          <w:sz w:val="24"/>
          <w:szCs w:val="24"/>
          <w:lang w:val="uk-UA"/>
        </w:rPr>
        <w:t xml:space="preserve"> 19</w:t>
      </w:r>
      <w:r w:rsidR="00F10D04">
        <w:rPr>
          <w:rFonts w:ascii="Times New Roman" w:hAnsi="Times New Roman" w:cs="Times New Roman"/>
          <w:sz w:val="24"/>
          <w:szCs w:val="24"/>
          <w:lang w:val="uk-UA"/>
        </w:rPr>
        <w:t>.12.2023</w:t>
      </w:r>
    </w:p>
    <w:p w14:paraId="6A4157D4" w14:textId="77777777" w:rsidR="00A77B3E" w:rsidRPr="00F10D04" w:rsidRDefault="009C0B4F">
      <w:pPr>
        <w:pStyle w:val="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lastRenderedPageBreak/>
        <w:t>Виконання роботи:</w:t>
      </w:r>
    </w:p>
    <w:p w14:paraId="67D352E1" w14:textId="77777777" w:rsidR="00A77B3E" w:rsidRPr="00F10D04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 xml:space="preserve">1. 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 xml:space="preserve">Опрацювання завдання та вимог до програм та середовища: </w:t>
      </w:r>
    </w:p>
    <w:p w14:paraId="311F6D09" w14:textId="538F9606" w:rsidR="00A77B3E" w:rsidRPr="005E5004" w:rsidRDefault="009C0B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5E5004">
        <w:rPr>
          <w:rFonts w:ascii="Times New Roman" w:hAnsi="Times New Roman" w:cs="Times New Roman"/>
          <w:sz w:val="24"/>
          <w:szCs w:val="24"/>
          <w:lang w:val="uk-UA"/>
        </w:rPr>
        <w:t xml:space="preserve"> 1. </w:t>
      </w:r>
      <w:r w:rsidR="005E5004">
        <w:rPr>
          <w:rFonts w:ascii="Times New Roman" w:hAnsi="Times New Roman" w:cs="Times New Roman"/>
          <w:sz w:val="24"/>
          <w:szCs w:val="24"/>
        </w:rPr>
        <w:t>VNS Lab 10 – Task 1</w:t>
      </w:r>
    </w:p>
    <w:p w14:paraId="1DA6D04F" w14:textId="56BA4FD9" w:rsidR="00A77B3E" w:rsidRPr="005E5004" w:rsidRDefault="009C0B4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5E5004">
        <w:rPr>
          <w:rFonts w:ascii="Times New Roman" w:hAnsi="Times New Roman" w:cs="Times New Roman"/>
          <w:sz w:val="24"/>
          <w:szCs w:val="24"/>
        </w:rPr>
        <w:t xml:space="preserve">: </w:t>
      </w:r>
      <w:r w:rsidR="00C7732F">
        <w:rPr>
          <w:rFonts w:ascii="Times New Roman" w:hAnsi="Times New Roman" w:cs="Times New Roman"/>
          <w:sz w:val="24"/>
          <w:szCs w:val="24"/>
          <w:lang w:val="uk-UA"/>
        </w:rPr>
        <w:t>24</w:t>
      </w:r>
    </w:p>
    <w:p w14:paraId="58D92A06" w14:textId="4C2D584A" w:rsidR="005E5004" w:rsidRDefault="005E5004" w:rsidP="005E5004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A352DF9" w14:textId="77777777" w:rsidR="005E5004" w:rsidRPr="00F10D04" w:rsidRDefault="005E5004" w:rsidP="005E5004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7DAAA380" w14:textId="2AF18BCC" w:rsidR="00A77B3E" w:rsidRPr="00F10D04" w:rsidRDefault="009C0B4F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FF4B01">
        <w:rPr>
          <w:rFonts w:ascii="Times New Roman" w:hAnsi="Times New Roman" w:cs="Times New Roman"/>
          <w:sz w:val="24"/>
          <w:szCs w:val="24"/>
        </w:rPr>
        <w:t xml:space="preserve"> 2. Algotester Lab 5</w:t>
      </w:r>
    </w:p>
    <w:p w14:paraId="164F5239" w14:textId="0300C5CA" w:rsidR="00A77B3E" w:rsidRPr="00F10D04" w:rsidRDefault="009C0B4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5E5004">
        <w:rPr>
          <w:rFonts w:ascii="Times New Roman" w:hAnsi="Times New Roman" w:cs="Times New Roman"/>
          <w:sz w:val="24"/>
          <w:szCs w:val="24"/>
        </w:rPr>
        <w:t>: 3</w:t>
      </w:r>
    </w:p>
    <w:p w14:paraId="7C121DC2" w14:textId="70842DAE" w:rsidR="00A77B3E" w:rsidRPr="00F10D04" w:rsidRDefault="00A77B3E" w:rsidP="005E5004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E0C9F80" w14:textId="67FBFED0" w:rsidR="00A77B3E" w:rsidRPr="00F10D04" w:rsidRDefault="00A77B3E" w:rsidP="005E5004">
      <w:pPr>
        <w:tabs>
          <w:tab w:val="left" w:pos="1080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uk-UA"/>
        </w:rPr>
      </w:pPr>
    </w:p>
    <w:p w14:paraId="254FCD70" w14:textId="3CC20004" w:rsidR="00A77B3E" w:rsidRPr="005E5004" w:rsidRDefault="009C0B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5E5004">
        <w:rPr>
          <w:rFonts w:ascii="Times New Roman" w:hAnsi="Times New Roman" w:cs="Times New Roman"/>
          <w:sz w:val="24"/>
          <w:szCs w:val="24"/>
        </w:rPr>
        <w:t xml:space="preserve"> 3. Algotester Lab 78 </w:t>
      </w:r>
    </w:p>
    <w:p w14:paraId="018916A9" w14:textId="21826CFF" w:rsidR="00A77B3E" w:rsidRPr="00F10D04" w:rsidRDefault="009C0B4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FF4B01">
        <w:rPr>
          <w:rFonts w:ascii="Times New Roman" w:hAnsi="Times New Roman" w:cs="Times New Roman"/>
          <w:sz w:val="24"/>
          <w:szCs w:val="24"/>
        </w:rPr>
        <w:t>: 2</w:t>
      </w:r>
    </w:p>
    <w:p w14:paraId="58BF2395" w14:textId="4A686C3A" w:rsidR="005E5004" w:rsidRPr="00F10D04" w:rsidRDefault="005E5004" w:rsidP="005E5004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940EB8F" w14:textId="1832C39B" w:rsidR="00A77B3E" w:rsidRDefault="00A77B3E">
      <w:pPr>
        <w:rPr>
          <w:rFonts w:ascii="Times New Roman" w:hAnsi="Times New Roman" w:cs="Times New Roman"/>
          <w:lang w:val="uk-UA"/>
        </w:rPr>
      </w:pPr>
    </w:p>
    <w:p w14:paraId="4463173E" w14:textId="301B25EA" w:rsidR="005E5004" w:rsidRDefault="005E5004" w:rsidP="005E50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 xml:space="preserve"> 4.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 Practice Work – Task 1</w:t>
      </w:r>
    </w:p>
    <w:p w14:paraId="1C8A5E8C" w14:textId="77777777" w:rsidR="00C7732F" w:rsidRPr="005E5004" w:rsidRDefault="00C7732F" w:rsidP="005E50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EB2287" w14:textId="26A751E3" w:rsidR="005E5004" w:rsidRPr="00C7732F" w:rsidRDefault="00C7732F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Зробити функцію </w:t>
      </w:r>
      <w:r>
        <w:rPr>
          <w:rFonts w:ascii="Times New Roman" w:hAnsi="Times New Roman" w:cs="Times New Roman"/>
          <w:sz w:val="24"/>
          <w:szCs w:val="24"/>
        </w:rPr>
        <w:t>reverse</w:t>
      </w:r>
      <w:r w:rsidRPr="00C7732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для однозвязного списку</w:t>
      </w:r>
    </w:p>
    <w:p w14:paraId="0A4B01B1" w14:textId="3A9A950D" w:rsidR="005E5004" w:rsidRDefault="005E5004" w:rsidP="005E50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 xml:space="preserve"> 5. Class Practice Work – Task 2</w:t>
      </w:r>
    </w:p>
    <w:p w14:paraId="5754E4CC" w14:textId="77777777" w:rsidR="00C7732F" w:rsidRDefault="00C7732F" w:rsidP="005E50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AE83BB" w14:textId="79F2A961" w:rsidR="00FF4B01" w:rsidRPr="00C7732F" w:rsidRDefault="00C7732F" w:rsidP="005E5004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Порівняти 2 однозвязні списки</w:t>
      </w:r>
    </w:p>
    <w:p w14:paraId="50514227" w14:textId="02816A26" w:rsidR="005E5004" w:rsidRPr="00F10D04" w:rsidRDefault="005E5004" w:rsidP="005E5004">
      <w:pPr>
        <w:tabs>
          <w:tab w:val="left" w:pos="360"/>
          <w:tab w:val="left" w:pos="108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D83AB05" w14:textId="21C8C21D" w:rsidR="00FF4B01" w:rsidRDefault="00FF4B01" w:rsidP="00FF4B0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7802DA">
        <w:rPr>
          <w:rFonts w:ascii="Times New Roman" w:hAnsi="Times New Roman" w:cs="Times New Roman"/>
          <w:sz w:val="24"/>
          <w:szCs w:val="24"/>
        </w:rPr>
        <w:t xml:space="preserve"> 6</w:t>
      </w:r>
      <w:r>
        <w:rPr>
          <w:rFonts w:ascii="Times New Roman" w:hAnsi="Times New Roman" w:cs="Times New Roman"/>
          <w:sz w:val="24"/>
          <w:szCs w:val="24"/>
        </w:rPr>
        <w:t>. Class Practice Work – Task 3</w:t>
      </w:r>
    </w:p>
    <w:p w14:paraId="2DCB9C1E" w14:textId="77777777" w:rsidR="00C7732F" w:rsidRDefault="00C7732F" w:rsidP="00FF4B0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D8D970" w14:textId="5ACE4EC0" w:rsidR="005E5004" w:rsidRPr="00C7732F" w:rsidRDefault="00C7732F" w:rsidP="00C7732F">
      <w:pPr>
        <w:rPr>
          <w:rFonts w:ascii="Times New Roman" w:hAnsi="Times New Roman" w:cs="Times New Roman"/>
          <w:lang w:val="ru-RU"/>
        </w:rPr>
      </w:pPr>
      <w:r w:rsidRPr="00C7732F">
        <w:rPr>
          <w:rFonts w:ascii="Times New Roman" w:hAnsi="Times New Roman" w:cs="Times New Roman"/>
          <w:lang w:val="ru-RU"/>
        </w:rPr>
        <w:t>Записати кожному батьківському вузлу суму підвузлів</w:t>
      </w:r>
    </w:p>
    <w:p w14:paraId="23AC3BCE" w14:textId="374F7056" w:rsidR="005E5004" w:rsidRPr="00F10D04" w:rsidRDefault="005E5004" w:rsidP="005E5004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7802DA">
        <w:rPr>
          <w:rFonts w:ascii="Times New Roman" w:hAnsi="Times New Roman" w:cs="Times New Roman"/>
          <w:sz w:val="24"/>
          <w:szCs w:val="24"/>
        </w:rPr>
        <w:t xml:space="preserve"> 7</w:t>
      </w:r>
      <w:r w:rsidR="00755C47">
        <w:rPr>
          <w:rFonts w:ascii="Times New Roman" w:hAnsi="Times New Roman" w:cs="Times New Roman"/>
          <w:sz w:val="24"/>
          <w:szCs w:val="24"/>
        </w:rPr>
        <w:t>. Self Practice Work –</w:t>
      </w:r>
      <w:r w:rsidR="006E686F">
        <w:rPr>
          <w:rFonts w:ascii="Times New Roman" w:hAnsi="Times New Roman" w:cs="Times New Roman"/>
          <w:sz w:val="24"/>
          <w:szCs w:val="24"/>
        </w:rPr>
        <w:t>Lab 2v3</w:t>
      </w:r>
    </w:p>
    <w:p w14:paraId="5FF70CA0" w14:textId="2773CF0C" w:rsidR="005E5004" w:rsidRPr="00F10D04" w:rsidRDefault="005E5004">
      <w:pPr>
        <w:rPr>
          <w:rFonts w:ascii="Times New Roman" w:hAnsi="Times New Roman" w:cs="Times New Roman"/>
          <w:lang w:val="uk-UA"/>
        </w:rPr>
      </w:pPr>
    </w:p>
    <w:p w14:paraId="3A998F1D" w14:textId="77777777" w:rsidR="00A77B3E" w:rsidRPr="00F10D04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2.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 xml:space="preserve">Дизайн та планована оцінка часу виконання завдань: </w:t>
      </w:r>
    </w:p>
    <w:p w14:paraId="30140DEC" w14:textId="306F8337" w:rsidR="00A77B3E" w:rsidRPr="00755C47" w:rsidRDefault="009C0B4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 w:rsidR="004558E1">
        <w:rPr>
          <w:rFonts w:ascii="Times New Roman" w:hAnsi="Times New Roman" w:cs="Times New Roman"/>
          <w:sz w:val="24"/>
          <w:szCs w:val="24"/>
        </w:rPr>
        <w:t xml:space="preserve"> 1. VNS Lab 10</w:t>
      </w:r>
    </w:p>
    <w:p w14:paraId="63C64D78" w14:textId="26B97C93" w:rsidR="00A77B3E" w:rsidRPr="00F10D04" w:rsidRDefault="009C0B4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755C47" w:rsidRPr="004558E1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755C47">
        <w:rPr>
          <w:rFonts w:ascii="Times New Roman" w:hAnsi="Times New Roman" w:cs="Times New Roman"/>
          <w:sz w:val="24"/>
          <w:szCs w:val="24"/>
          <w:lang w:val="uk-UA"/>
        </w:rPr>
        <w:t>3 години</w:t>
      </w:r>
    </w:p>
    <w:p w14:paraId="41EC0E4E" w14:textId="77777777" w:rsidR="00755C47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C18CC38" w14:textId="4CC24FDB" w:rsidR="00755C47" w:rsidRDefault="00755C47" w:rsidP="00755C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2</w:t>
      </w:r>
      <w:r w:rsidR="004558E1">
        <w:rPr>
          <w:rFonts w:ascii="Times New Roman" w:hAnsi="Times New Roman" w:cs="Times New Roman"/>
          <w:sz w:val="24"/>
          <w:szCs w:val="24"/>
        </w:rPr>
        <w:t>. Algotester Lab 5</w:t>
      </w:r>
    </w:p>
    <w:p w14:paraId="75510CAD" w14:textId="720B9C13" w:rsidR="004558E1" w:rsidRDefault="004558E1" w:rsidP="00755C47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</w:p>
    <w:p w14:paraId="59D39256" w14:textId="017F9579" w:rsidR="00375E7D" w:rsidRDefault="00375E7D" w:rsidP="00375E7D">
      <w:pPr>
        <w:keepNext/>
        <w:spacing w:after="0"/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687564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25pt;height:690pt">
            <v:imagedata r:id="rId13" o:title="1"/>
          </v:shape>
        </w:pict>
      </w:r>
    </w:p>
    <w:p w14:paraId="426F791E" w14:textId="7E7041E4" w:rsidR="004558E1" w:rsidRPr="00375E7D" w:rsidRDefault="00375E7D" w:rsidP="00375E7D">
      <w:pPr>
        <w:pStyle w:val="a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uk-UA"/>
        </w:rPr>
        <w:t>Рисунок</w:t>
      </w:r>
      <w:r w:rsidRPr="00375E7D">
        <w:rPr>
          <w:lang w:val="ru-RU"/>
        </w:rPr>
        <w:t xml:space="preserve"> </w:t>
      </w:r>
      <w:r>
        <w:fldChar w:fldCharType="begin"/>
      </w:r>
      <w:r w:rsidRPr="00375E7D">
        <w:rPr>
          <w:lang w:val="ru-RU"/>
        </w:rPr>
        <w:instrText xml:space="preserve"> </w:instrText>
      </w:r>
      <w:r>
        <w:instrText>SEQ</w:instrText>
      </w:r>
      <w:r w:rsidRPr="00375E7D">
        <w:rPr>
          <w:lang w:val="ru-RU"/>
        </w:rPr>
        <w:instrText xml:space="preserve"> </w:instrText>
      </w:r>
      <w:r>
        <w:instrText>Figure</w:instrText>
      </w:r>
      <w:r w:rsidRPr="00375E7D">
        <w:rPr>
          <w:lang w:val="ru-RU"/>
        </w:rPr>
        <w:instrText xml:space="preserve"> \* </w:instrText>
      </w:r>
      <w:r>
        <w:instrText>ARABIC</w:instrText>
      </w:r>
      <w:r w:rsidRPr="00375E7D">
        <w:rPr>
          <w:lang w:val="ru-RU"/>
        </w:rPr>
        <w:instrText xml:space="preserve"> </w:instrText>
      </w:r>
      <w:r>
        <w:fldChar w:fldCharType="separate"/>
      </w:r>
      <w:r w:rsidRPr="00375E7D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.Блок схема до прогами </w:t>
      </w:r>
      <w:r>
        <w:t>algotester</w:t>
      </w:r>
      <w:r w:rsidRPr="00375E7D">
        <w:rPr>
          <w:lang w:val="ru-RU"/>
        </w:rPr>
        <w:t xml:space="preserve"> </w:t>
      </w:r>
      <w:r>
        <w:t>Lab</w:t>
      </w:r>
      <w:r w:rsidRPr="00375E7D">
        <w:rPr>
          <w:lang w:val="ru-RU"/>
        </w:rPr>
        <w:t xml:space="preserve"> 5</w:t>
      </w:r>
      <w:r>
        <w:t>v</w:t>
      </w:r>
      <w:r w:rsidRPr="00375E7D">
        <w:rPr>
          <w:lang w:val="ru-RU"/>
        </w:rPr>
        <w:t>3</w:t>
      </w:r>
    </w:p>
    <w:p w14:paraId="6650FD78" w14:textId="6B878DAB" w:rsidR="00755C47" w:rsidRPr="00755C47" w:rsidRDefault="00755C47" w:rsidP="00755C47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lastRenderedPageBreak/>
        <w:t>Планований час на реалізацію</w:t>
      </w:r>
      <w:r w:rsidRPr="004558E1">
        <w:rPr>
          <w:rFonts w:ascii="Times New Roman" w:hAnsi="Times New Roman" w:cs="Times New Roman"/>
          <w:sz w:val="24"/>
          <w:szCs w:val="24"/>
          <w:lang w:val="ru-RU"/>
        </w:rPr>
        <w:t xml:space="preserve">: 2 </w:t>
      </w:r>
      <w:r>
        <w:rPr>
          <w:rFonts w:ascii="Times New Roman" w:hAnsi="Times New Roman" w:cs="Times New Roman"/>
          <w:sz w:val="24"/>
          <w:szCs w:val="24"/>
          <w:lang w:val="uk-UA"/>
        </w:rPr>
        <w:t>години</w:t>
      </w:r>
    </w:p>
    <w:p w14:paraId="22EFE366" w14:textId="67F388F5" w:rsidR="00755C47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3D67F763" w14:textId="40C6129B" w:rsidR="00755C47" w:rsidRDefault="00755C47" w:rsidP="00755C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3. </w:t>
      </w:r>
      <w:r w:rsidR="004558E1">
        <w:rPr>
          <w:rFonts w:ascii="Times New Roman" w:hAnsi="Times New Roman" w:cs="Times New Roman"/>
          <w:sz w:val="24"/>
          <w:szCs w:val="24"/>
        </w:rPr>
        <w:t>Algotester Lab 78</w:t>
      </w:r>
    </w:p>
    <w:p w14:paraId="09C4ADA9" w14:textId="77777777" w:rsidR="003B0982" w:rsidRPr="00755C47" w:rsidRDefault="003B0982" w:rsidP="00755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41F443" w14:textId="45E61953" w:rsidR="00755C47" w:rsidRPr="00755C47" w:rsidRDefault="00755C47" w:rsidP="00755C47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AE274B">
        <w:rPr>
          <w:rFonts w:ascii="Times New Roman" w:hAnsi="Times New Roman" w:cs="Times New Roman"/>
          <w:sz w:val="24"/>
          <w:szCs w:val="24"/>
          <w:lang w:val="uk-UA"/>
        </w:rPr>
        <w:t>: 6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годин</w:t>
      </w:r>
    </w:p>
    <w:p w14:paraId="04DA1518" w14:textId="74BDAA3C" w:rsidR="00755C47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B38A481" w14:textId="370BA123" w:rsidR="00755C47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9E20130" w14:textId="14A621BE" w:rsidR="00755C47" w:rsidRDefault="00755C47" w:rsidP="00755C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4. Class Practice Work – Task 1</w:t>
      </w:r>
    </w:p>
    <w:p w14:paraId="44692B4C" w14:textId="77777777" w:rsidR="003B0982" w:rsidRPr="00755C47" w:rsidRDefault="003B0982" w:rsidP="00755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317F00" w14:textId="31CFC4EA" w:rsidR="00755C47" w:rsidRPr="00755C47" w:rsidRDefault="00755C47" w:rsidP="00755C47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AE274B" w:rsidRPr="00AE274B">
        <w:rPr>
          <w:rFonts w:ascii="Times New Roman" w:hAnsi="Times New Roman" w:cs="Times New Roman"/>
          <w:sz w:val="24"/>
          <w:szCs w:val="24"/>
          <w:lang w:val="ru-RU"/>
        </w:rPr>
        <w:t>: 1</w:t>
      </w:r>
      <w:r w:rsidRPr="00AE274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години</w:t>
      </w:r>
    </w:p>
    <w:p w14:paraId="17B7D7CA" w14:textId="02DE0D58" w:rsidR="00755C47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E119420" w14:textId="459BAA90" w:rsidR="00755C47" w:rsidRDefault="00755C47" w:rsidP="00755C4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5. </w:t>
      </w:r>
      <w:r>
        <w:rPr>
          <w:rFonts w:ascii="Times New Roman" w:hAnsi="Times New Roman" w:cs="Times New Roman"/>
          <w:sz w:val="24"/>
          <w:szCs w:val="24"/>
        </w:rPr>
        <w:t>Class Practice Work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Task 2</w:t>
      </w:r>
    </w:p>
    <w:p w14:paraId="7FEB2CEE" w14:textId="77777777" w:rsidR="003B0982" w:rsidRPr="00755C47" w:rsidRDefault="003B0982" w:rsidP="00755C4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C7C117" w14:textId="62882E0C" w:rsidR="00755C47" w:rsidRDefault="00755C47" w:rsidP="00755C47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uk-UA"/>
        </w:rPr>
        <w:t>година</w:t>
      </w:r>
    </w:p>
    <w:p w14:paraId="1D5B5C5A" w14:textId="77777777" w:rsidR="003B0982" w:rsidRDefault="003B0982" w:rsidP="00755C47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</w:p>
    <w:p w14:paraId="5094EB45" w14:textId="669907DD" w:rsidR="007802DA" w:rsidRDefault="007802DA" w:rsidP="007802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6. </w:t>
      </w:r>
      <w:r>
        <w:rPr>
          <w:rFonts w:ascii="Times New Roman" w:hAnsi="Times New Roman" w:cs="Times New Roman"/>
          <w:sz w:val="24"/>
          <w:szCs w:val="24"/>
        </w:rPr>
        <w:t>Class Practice Work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Task 3</w:t>
      </w:r>
    </w:p>
    <w:p w14:paraId="17CF9D5A" w14:textId="77777777" w:rsidR="003B0982" w:rsidRPr="00755C47" w:rsidRDefault="003B0982" w:rsidP="007802D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29A8B" w14:textId="77777777" w:rsidR="007802DA" w:rsidRDefault="007802DA" w:rsidP="007802DA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uk-UA"/>
        </w:rPr>
        <w:t>година</w:t>
      </w:r>
    </w:p>
    <w:p w14:paraId="6281A5CE" w14:textId="75F7CB78" w:rsidR="00755C47" w:rsidRPr="00755C47" w:rsidRDefault="00755C47" w:rsidP="00755C47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5AD7631" w14:textId="798298F5" w:rsidR="00EB3844" w:rsidRDefault="009C0B4F" w:rsidP="003B09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 w:rsidR="007802DA">
        <w:rPr>
          <w:rFonts w:ascii="Times New Roman" w:hAnsi="Times New Roman" w:cs="Times New Roman"/>
          <w:sz w:val="24"/>
          <w:szCs w:val="24"/>
        </w:rPr>
        <w:t xml:space="preserve"> 7</w:t>
      </w:r>
      <w:r w:rsidR="00755C47">
        <w:rPr>
          <w:rFonts w:ascii="Times New Roman" w:hAnsi="Times New Roman" w:cs="Times New Roman"/>
          <w:sz w:val="24"/>
          <w:szCs w:val="24"/>
        </w:rPr>
        <w:t>. Self Practice Work –</w:t>
      </w:r>
      <w:r w:rsidR="007802DA">
        <w:rPr>
          <w:rFonts w:ascii="Times New Roman" w:hAnsi="Times New Roman" w:cs="Times New Roman"/>
          <w:sz w:val="24"/>
          <w:szCs w:val="24"/>
        </w:rPr>
        <w:t>.Lab 2v3</w:t>
      </w:r>
    </w:p>
    <w:p w14:paraId="2232ECD0" w14:textId="61DDEA43" w:rsidR="00375E7D" w:rsidRDefault="00375E7D" w:rsidP="003B09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70AD17" w14:textId="77777777" w:rsidR="00375E7D" w:rsidRDefault="00375E7D" w:rsidP="003B0982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Блок-схема</w:t>
      </w:r>
    </w:p>
    <w:p w14:paraId="1970ECC6" w14:textId="6308D97C" w:rsidR="00375E7D" w:rsidRDefault="00375E7D" w:rsidP="003B0982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pict w14:anchorId="44526C0C">
          <v:shape id="_x0000_i1026" type="#_x0000_t75" style="width:150pt;height:702pt">
            <v:imagedata r:id="rId14" o:title="2 без назви"/>
          </v:shape>
        </w:pict>
      </w:r>
    </w:p>
    <w:p w14:paraId="64ED179E" w14:textId="491F2872" w:rsidR="00375E7D" w:rsidRPr="00375E7D" w:rsidRDefault="00375E7D" w:rsidP="00375E7D">
      <w:pPr>
        <w:pStyle w:val="a9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lang w:val="uk-UA"/>
        </w:rPr>
        <w:t>Рисунок 2</w:t>
      </w:r>
      <w:r>
        <w:rPr>
          <w:lang w:val="ru-RU"/>
        </w:rPr>
        <w:t xml:space="preserve">.Блок схема до прогами </w:t>
      </w:r>
      <w:r>
        <w:t>self</w:t>
      </w:r>
      <w:r w:rsidRPr="00375E7D">
        <w:rPr>
          <w:lang w:val="ru-RU"/>
        </w:rPr>
        <w:t xml:space="preserve"> </w:t>
      </w:r>
      <w:r>
        <w:t>parctice</w:t>
      </w:r>
    </w:p>
    <w:p w14:paraId="0B05BFDB" w14:textId="77777777" w:rsidR="00375E7D" w:rsidRPr="00375E7D" w:rsidRDefault="00375E7D" w:rsidP="003B0982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380C49A9" w14:textId="77777777" w:rsidR="003B0982" w:rsidRPr="00375E7D" w:rsidRDefault="003B0982" w:rsidP="003B0982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2AA9BE47" w14:textId="5E979B62" w:rsidR="00A77B3E" w:rsidRDefault="009C0B4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755C47" w:rsidRPr="00755C47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AE274B">
        <w:rPr>
          <w:rFonts w:ascii="Times New Roman" w:hAnsi="Times New Roman" w:cs="Times New Roman"/>
          <w:sz w:val="24"/>
          <w:szCs w:val="24"/>
          <w:lang w:val="uk-UA"/>
        </w:rPr>
        <w:t>1</w:t>
      </w:r>
      <w:r w:rsidR="00755C47">
        <w:rPr>
          <w:rFonts w:ascii="Times New Roman" w:hAnsi="Times New Roman" w:cs="Times New Roman"/>
          <w:sz w:val="24"/>
          <w:szCs w:val="24"/>
          <w:lang w:val="uk-UA"/>
        </w:rPr>
        <w:t xml:space="preserve"> години</w:t>
      </w:r>
    </w:p>
    <w:p w14:paraId="09D9CCAE" w14:textId="77777777" w:rsidR="00755C47" w:rsidRPr="00AE274B" w:rsidRDefault="00755C47" w:rsidP="00755C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E70B85D" w14:textId="304690E3" w:rsidR="006E0A47" w:rsidRPr="00F10D04" w:rsidRDefault="006E0A47" w:rsidP="006E0A47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703C6EB3" w14:textId="77777777" w:rsidR="00A77B3E" w:rsidRPr="00F10D04" w:rsidRDefault="00A77B3E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</w:p>
    <w:p w14:paraId="596FAD94" w14:textId="77777777" w:rsidR="00A77B3E" w:rsidRPr="00F10D04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3.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>Конфігурація середовища до виконання завдань:</w:t>
      </w:r>
    </w:p>
    <w:p w14:paraId="6430862F" w14:textId="3B36BD54" w:rsidR="00A77B3E" w:rsidRPr="00F10D04" w:rsidRDefault="007802D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</w:t>
      </w:r>
      <w:r w:rsidR="006E686F">
        <w:rPr>
          <w:rFonts w:ascii="Times New Roman" w:hAnsi="Times New Roman" w:cs="Times New Roman"/>
          <w:sz w:val="24"/>
          <w:szCs w:val="24"/>
          <w:lang w:val="uk-UA"/>
        </w:rPr>
        <w:t>онфігурація середовища непотрібна.</w:t>
      </w:r>
    </w:p>
    <w:p w14:paraId="3498B2C2" w14:textId="77777777" w:rsidR="00A77B3E" w:rsidRPr="00F10D04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 xml:space="preserve">4. 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>Код програм з посиланням на зовнішні ресурси:</w:t>
      </w:r>
    </w:p>
    <w:p w14:paraId="3745F190" w14:textId="0B7B797A" w:rsidR="00A77B3E" w:rsidRPr="00EB3844" w:rsidRDefault="009C0B4F" w:rsidP="006E686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>Завдання №</w:t>
      </w:r>
      <w:r w:rsidR="006E686F"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1. </w:t>
      </w:r>
      <w:r w:rsidR="006E686F" w:rsidRPr="006E686F">
        <w:rPr>
          <w:rFonts w:ascii="Times New Roman" w:hAnsi="Times New Roman" w:cs="Times New Roman"/>
          <w:b/>
          <w:bCs/>
          <w:sz w:val="24"/>
          <w:szCs w:val="24"/>
        </w:rPr>
        <w:t>VNS</w:t>
      </w:r>
      <w:r w:rsidR="006E686F"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="006E686F"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="006E686F"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10 – </w:t>
      </w:r>
      <w:r w:rsidR="006E686F" w:rsidRPr="006E686F"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="006E686F"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</w:t>
      </w:r>
    </w:p>
    <w:p w14:paraId="1AEFF6A5" w14:textId="41695DD5" w:rsidR="006E686F" w:rsidRDefault="006E686F" w:rsidP="006E686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64897A4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923F9A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442CBCE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&lt;cstring&gt;</w:t>
      </w:r>
    </w:p>
    <w:p w14:paraId="0356D55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54316A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9C94A1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A2CB92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struct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</w:p>
    <w:p w14:paraId="50C935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5227075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char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E505AB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BB4B90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F2A40B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230289A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36769D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struct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</w:p>
    <w:p w14:paraId="215524D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5A7338F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5DA5B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0AC121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43F9CD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477056F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BC6305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createList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</w:t>
      </w:r>
    </w:p>
    <w:p w14:paraId="3D39E3F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70EBF49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714227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A7B441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5F0E34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54CE7D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626758C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1C6C30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addElementToList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const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char*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3134EED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56BB54E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BB598A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strdup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30AE445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880993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883BEF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21428CC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1EC5B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493019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76B2274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B9A761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FB0FDF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40C9E2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131B8CA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2EF46F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++;</w:t>
      </w:r>
    </w:p>
    <w:p w14:paraId="508183C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13AA8A7F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08FEC0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7C5D88E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2B58E12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char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100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0BC25EA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keyToAad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AB6CD9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1FA034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"Enter word to add: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F5CAA7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10356E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829384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"Enter key around which want to add: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05FDDC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char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100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38CBA55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79294C1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D61990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437ED5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098257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47E2861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&amp;&amp;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strcmp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!=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5840341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21A641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397EA01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9D18FF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078CD43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0B71C6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"Element with key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not found."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BC85E2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0D0B8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423E8CF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4B3129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14DCCE1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keyToAad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 ++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5DA70C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824DC1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strdup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191BD33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B81D62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F02018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B01134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34C401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F44656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7DF354E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B0DAB3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566F245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0D20E1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572BB0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++;</w:t>
      </w:r>
    </w:p>
    <w:p w14:paraId="6D7DEA5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1294C99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1057E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7ACE9D7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keyToAad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 ++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37ACD1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91AF1D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strdup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19BD13C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5ABD21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BA89E2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EC8A63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29DA0E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433F4E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7847E49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918588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360A1D5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D13B59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82B5EA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++;</w:t>
      </w:r>
    </w:p>
    <w:p w14:paraId="72DA972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46E5FB1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7FDDF96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1B65E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deleteElementKey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4C60C6A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{   </w:t>
      </w:r>
    </w:p>
    <w:p w14:paraId="37B1D42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char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100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3C23D03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"Enter the word you wana delete: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4F7290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8EE4FC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9777BC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7D37BA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&amp;&amp;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strcmp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!=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573A5AC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4BA54B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2B51066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E6FD5D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36A8D7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"Element with key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keyToDelete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not found."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9C0EBB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91F7FC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7875ED4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F1BA90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330909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928C8C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6CAB49C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23ABFE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22DFA0A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823344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999AA8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73037B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2FD546C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40868E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71AE2DE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222EC2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delete[]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0CA5EB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EA0AEC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--;</w:t>
      </w:r>
    </w:p>
    <w:p w14:paraId="755E04B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32E9085A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0F22D0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55B53DB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250D010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EED2CD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BDD9F3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0314DC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current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E82AF6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2690CF6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C715DF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442F75E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BCABAD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</w:t>
      </w:r>
    </w:p>
    <w:p w14:paraId="5B6FA6F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65656D8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DoubleLinkedList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createList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7F26DFE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1688C4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addElementToList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"How"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2DAD7F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addElementToList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"Are"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509BD37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addElementToList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"you"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050CEAB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B95C1A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"Initial List: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B32121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6AEC8C3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FCCED7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addElements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43BF621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024225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"List after add: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5455C3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0EF54D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896920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336DBD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deleteElementKey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14074F7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77F58A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6B79A84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3539BE4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34587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D78A84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8DCAAF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049700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2382216" w14:textId="548BF7C4" w:rsidR="008E018D" w:rsidRDefault="008E018D" w:rsidP="008E018D">
      <w:pPr>
        <w:keepNext/>
        <w:jc w:val="center"/>
      </w:pPr>
    </w:p>
    <w:p w14:paraId="721B0B81" w14:textId="48F53173" w:rsidR="006E686F" w:rsidRPr="00EB3844" w:rsidRDefault="006E686F" w:rsidP="006E686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>2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Algotester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5 –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</w:t>
      </w:r>
    </w:p>
    <w:p w14:paraId="4B08803D" w14:textId="12B8A1CA" w:rsidR="00D16008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35EFA0F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44FFF1C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&lt;cmath&gt;</w:t>
      </w:r>
    </w:p>
    <w:p w14:paraId="29EA963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792782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lastRenderedPageBreak/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919444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95CD07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</w:t>
      </w:r>
    </w:p>
    <w:p w14:paraId="18B5AD4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0CC4A2E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EA96CC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4BEDC5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918E6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B4EB88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map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060AD81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91075D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3784CB1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C70D87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02E6C7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0049DB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basev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abs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+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abs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  </w:t>
      </w:r>
    </w:p>
    <w:p w14:paraId="2C22AEE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basev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99C835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467C65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6C31161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N;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</w:t>
      </w:r>
    </w:p>
    <w:p w14:paraId="3228DDA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{</w:t>
      </w:r>
    </w:p>
    <w:p w14:paraId="64CB0D6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M;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</w:t>
      </w:r>
    </w:p>
    <w:p w14:paraId="5CCD1C4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{</w:t>
      </w:r>
    </w:p>
    <w:p w14:paraId="43C39C8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distance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abs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+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abs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42599A4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map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basev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distance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27F589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A76CD2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&gt;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map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])</w:t>
      </w:r>
    </w:p>
    <w:p w14:paraId="6AA86C3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{</w:t>
      </w:r>
    </w:p>
    <w:p w14:paraId="5A4D5DA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map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650F261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}</w:t>
      </w:r>
    </w:p>
    <w:p w14:paraId="1135FA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</w:p>
    <w:p w14:paraId="5EE47E1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7EC71C5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37970E7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912FBE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285736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 ++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34D459F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{</w:t>
      </w:r>
    </w:p>
    <w:p w14:paraId="518C796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 ++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</w:t>
      </w:r>
    </w:p>
    <w:p w14:paraId="1519428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{</w:t>
      </w:r>
    </w:p>
    <w:p w14:paraId="0518EE3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map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min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&lt;&lt;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876581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5F1D599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402F8C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010DEA78" w14:textId="1D156EBC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</w:t>
      </w:r>
    </w:p>
    <w:p w14:paraId="0DE8B5B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36BC446" w14:textId="6FDBE697" w:rsidR="008E018D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7016D52A" w14:textId="50F67ADD" w:rsidR="006E686F" w:rsidRPr="00EB3844" w:rsidRDefault="006E686F" w:rsidP="006E686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>3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Algotester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78 –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</w:t>
      </w:r>
    </w:p>
    <w:p w14:paraId="5D2C7F4C" w14:textId="55EBC57C" w:rsidR="00D16008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77D66AB2" w14:textId="2D193B71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375E7D">
        <w:rPr>
          <w:rFonts w:ascii="Consolas" w:hAnsi="Consolas" w:cs="Times New Roman"/>
          <w:color w:val="C586C0"/>
          <w:sz w:val="21"/>
          <w:szCs w:val="21"/>
          <w:lang w:val="ru-RU"/>
        </w:rPr>
        <w:t>#</w:t>
      </w:r>
      <w:r w:rsidRPr="00ED0D8A">
        <w:rPr>
          <w:rFonts w:ascii="Consolas" w:hAnsi="Consolas" w:cs="Times New Roman"/>
          <w:color w:val="C586C0"/>
          <w:sz w:val="21"/>
          <w:szCs w:val="21"/>
        </w:rPr>
        <w:t>include</w:t>
      </w:r>
      <w:r w:rsidRPr="00375E7D">
        <w:rPr>
          <w:rFonts w:ascii="Consolas" w:hAnsi="Consolas" w:cs="Times New Roman"/>
          <w:color w:val="569CD6"/>
          <w:sz w:val="21"/>
          <w:szCs w:val="21"/>
          <w:lang w:val="ru-RU"/>
        </w:rPr>
        <w:t xml:space="preserve"> </w:t>
      </w:r>
      <w:r w:rsidRPr="00375E7D">
        <w:rPr>
          <w:rFonts w:ascii="Consolas" w:hAnsi="Consolas" w:cs="Times New Roman"/>
          <w:color w:val="CE9178"/>
          <w:sz w:val="21"/>
          <w:szCs w:val="21"/>
          <w:lang w:val="ru-RU"/>
        </w:rPr>
        <w:t>&lt;</w:t>
      </w:r>
      <w:r w:rsidRPr="00ED0D8A">
        <w:rPr>
          <w:rFonts w:ascii="Consolas" w:hAnsi="Consolas" w:cs="Times New Roman"/>
          <w:color w:val="CE9178"/>
          <w:sz w:val="21"/>
          <w:szCs w:val="21"/>
        </w:rPr>
        <w:t>iostream</w:t>
      </w:r>
      <w:r w:rsidRPr="00375E7D">
        <w:rPr>
          <w:rFonts w:ascii="Consolas" w:hAnsi="Consolas" w:cs="Times New Roman"/>
          <w:color w:val="CE9178"/>
          <w:sz w:val="21"/>
          <w:szCs w:val="21"/>
          <w:lang w:val="ru-RU"/>
        </w:rPr>
        <w:t>&gt;</w:t>
      </w:r>
    </w:p>
    <w:p w14:paraId="77C82E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5BDAC3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883A92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DFCC60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class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DynamArray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0545253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private:</w:t>
      </w:r>
    </w:p>
    <w:p w14:paraId="48B0F3A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77F937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*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448777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B1B33F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DA680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79B7CB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public:</w:t>
      </w:r>
    </w:p>
    <w:p w14:paraId="330B913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DCF52B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DynamArray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: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5A5C90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741D8CA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2CAA83D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48FC0F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~DynamArray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 {</w:t>
      </w:r>
    </w:p>
    <w:p w14:paraId="39EAADF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delete[]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B213F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4589A49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C7AFBD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resize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251CEEB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*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61FE49A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35D6D5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 {</w:t>
      </w:r>
    </w:p>
    <w:p w14:paraId="6238168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1CC5A30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650CC0F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5530FF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delete[]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E97F02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5E4492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newCapacity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D740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09C7A97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BBE17F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insert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56AB679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&gt;=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8B17FB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&gt;=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1C7D7F5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*=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58B5A7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}</w:t>
      </w:r>
    </w:p>
    <w:p w14:paraId="1E19641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F2275D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resize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80E9F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63FB846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3139EA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&gt;=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--) {</w:t>
      </w:r>
    </w:p>
    <w:p w14:paraId="62BAB68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2FF9198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0256457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2B48B4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 {</w:t>
      </w:r>
    </w:p>
    <w:p w14:paraId="234FE57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4B23837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2C782A2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8F5E8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CE6F63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>    }</w:t>
      </w:r>
    </w:p>
    <w:p w14:paraId="337F532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6A6A09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erase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16C9AE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E7E562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FBCA4C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 ++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30B765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29C7929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685074E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1A213B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1DB441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03D04D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92F4AF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const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565BB59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752C6E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5DA5BD0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A525E7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const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04FF8ED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B16C49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138188F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B701B9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const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46E00C2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1C3E53E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1E24F5A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AF08E0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set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985D9F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F07CBB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5920314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30E86C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const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1F550C9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 {</w:t>
      </w:r>
    </w:p>
    <w:p w14:paraId="1CD081E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]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6134EB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2DC04C6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53FD7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D3CDE5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632995B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4D60F0C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B02130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 {</w:t>
      </w:r>
    </w:p>
    <w:p w14:paraId="39A1D7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Q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0CAAF6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DynamArray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AB8BCE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C335DE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Q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9A74AE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1F158C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Q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 {</w:t>
      </w:r>
    </w:p>
    <w:p w14:paraId="12E7DA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string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3C2DF9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60979C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490B44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E611FD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"size"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1F0EAA4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getSize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0A6804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    } </w:t>
      </w:r>
    </w:p>
    <w:p w14:paraId="5E9385D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"insert"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5C81B05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655E3E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814CB8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0D1570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A03B47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*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2B2E9FF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6BC31D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 {</w:t>
      </w:r>
    </w:p>
    <w:p w14:paraId="6CD177F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];</w:t>
      </w:r>
    </w:p>
    <w:p w14:paraId="3AF3738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}</w:t>
      </w:r>
    </w:p>
    <w:p w14:paraId="28A2E79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C9C646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insert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66C397C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delete[]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8A1C1F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709C294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"capacity"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1E87A4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getCapacity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()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EA909B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75E72D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"erase"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0C522B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5D22B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AE88AA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61C27A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erase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112AC6C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3117A8B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"set"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3B03CB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B15EFD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39F610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45A136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set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EA7F3D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0C41941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"get"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ADBC15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B946E1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85103A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get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index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7063BF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653851B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rqst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==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"print"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CA2EC0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printArr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5144FA7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5E499D1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491C70D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321E11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5C5FCC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751E78E7" w14:textId="77777777" w:rsidR="00AE274B" w:rsidRDefault="00AE274B" w:rsidP="00AE274B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4CAC1668" w14:textId="744C461C" w:rsidR="008E018D" w:rsidRDefault="008E018D" w:rsidP="008E018D">
      <w:pPr>
        <w:keepNext/>
        <w:jc w:val="center"/>
      </w:pPr>
    </w:p>
    <w:p w14:paraId="02D03E00" w14:textId="12FEA543" w:rsidR="006E686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Class Practice Work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 xml:space="preserve"> – Task 1</w:t>
      </w:r>
    </w:p>
    <w:p w14:paraId="59F21A6E" w14:textId="6A43272F" w:rsidR="00D16008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7D4093D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31757C9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338CD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52F6C0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75036E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struct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</w:p>
    <w:p w14:paraId="5B578ED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{</w:t>
      </w:r>
    </w:p>
    <w:p w14:paraId="490FB43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A822B6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EC6E9F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6009F4A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8FBA1B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reverse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8784E7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6A66E24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804913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243E4B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1AB06D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933552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51579A2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8C1BF3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BD1237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49F2C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CF2B93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66B9654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; </w:t>
      </w:r>
    </w:p>
    <w:p w14:paraId="716F21E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4F742482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5A972A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0A0724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64D8A3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7BCAAE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BF49BC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620A29C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AF12EA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519880F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298163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(){</w:t>
      </w:r>
    </w:p>
    <w:p w14:paraId="7F99F6D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09F069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7FCCDE7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second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718069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third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665B68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5BB688B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4A890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 xml:space="preserve">head 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second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1C8EA8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second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3D960B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second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third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560C82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third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3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CEBD21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third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DE8A11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x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4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078C12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tail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=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397C2A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0142C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108B3E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5E9AA0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reverse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202CF94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864FDA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head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5564B59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397DA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561DD85E" w14:textId="753863AA" w:rsidR="008E018D" w:rsidRPr="00375E7D" w:rsidRDefault="008E018D" w:rsidP="008E018D">
      <w:pPr>
        <w:keepNext/>
        <w:jc w:val="center"/>
      </w:pPr>
    </w:p>
    <w:p w14:paraId="7B3B7D9F" w14:textId="60B4B240" w:rsidR="006E686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Class Practice Work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 xml:space="preserve"> – Task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0802943" w14:textId="2F06DB2B" w:rsidR="008E018D" w:rsidRDefault="00D16008" w:rsidP="00C7732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385655B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6322FCF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0502F8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F3C420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5BE0DA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class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571E132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public:</w:t>
      </w:r>
    </w:p>
    <w:p w14:paraId="37D1E9C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B0267F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65C0F9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44CE833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418CEF4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56C390BD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br/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br/>
      </w:r>
    </w:p>
    <w:p w14:paraId="279493B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bool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compare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9F4241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&amp;&amp;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61907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940C8F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false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56A3FB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581BFC3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4A8B46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71DEA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71B904F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201405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&amp;&amp;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h2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650F23B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10D963CB" w14:textId="77777777" w:rsidR="00AE274B" w:rsidRPr="00AE274B" w:rsidRDefault="00AE274B" w:rsidP="00AE274B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ED62D7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799A724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51F4EB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D1C51A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12750E7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FB9D2A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06D383E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B77D49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3F245E8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14A623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4DA5B7C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98866A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 {</w:t>
      </w:r>
    </w:p>
    <w:p w14:paraId="30D7A75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5C3C23D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4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A383B3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2A44585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AFEC82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3B50FD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3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D1BAFF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A3B455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EE0F36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46E772F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4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8333E6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20ED13B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21A0C5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7C58AD5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data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3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0FFAC5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next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B84551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EC0023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"Number 1: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7226CD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2EB68B6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C0E248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"Number 2: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59C98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printLinkedList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5388B79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EF829D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compare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)) {</w:t>
      </w:r>
    </w:p>
    <w:p w14:paraId="516A255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"Lists are equal.</w:t>
      </w:r>
      <w:r w:rsidRPr="00AE274B">
        <w:rPr>
          <w:rFonts w:ascii="Consolas" w:hAnsi="Consolas" w:cs="Times New Roman"/>
          <w:color w:val="D7BA7D"/>
          <w:sz w:val="21"/>
          <w:szCs w:val="21"/>
          <w:lang w:val="uk-UA" w:eastAsia="uk-UA"/>
        </w:rPr>
        <w:t>\n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026C38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1A28253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"Lists are different.</w:t>
      </w:r>
      <w:r w:rsidRPr="00AE274B">
        <w:rPr>
          <w:rFonts w:ascii="Consolas" w:hAnsi="Consolas" w:cs="Times New Roman"/>
          <w:color w:val="D7BA7D"/>
          <w:sz w:val="21"/>
          <w:szCs w:val="21"/>
          <w:lang w:val="uk-UA" w:eastAsia="uk-UA"/>
        </w:rPr>
        <w:t>\n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280BD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485B09A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78F122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76B7657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4BD3CA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number2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ACCE78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41DBE31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BA2CAA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F4573D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4678B1C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512D750" w14:textId="77777777" w:rsidR="00AE274B" w:rsidRPr="00C7732F" w:rsidRDefault="00AE274B" w:rsidP="00C7732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17A2FCA" w14:textId="41FB2B27" w:rsidR="00C7732F" w:rsidRPr="006E0A47" w:rsidRDefault="00C7732F" w:rsidP="00C7732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6. </w:t>
      </w:r>
      <w:r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E0A47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Practice</w:t>
      </w:r>
      <w:r w:rsidRPr="00375E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Work</w:t>
      </w:r>
      <w:r w:rsidRPr="00375E7D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Pr="00375E7D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4787F83A" w14:textId="5BBF5EE1" w:rsidR="00C7732F" w:rsidRDefault="00C7732F" w:rsidP="00C7732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5BD9FA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547CBE1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&lt;stack&gt;</w:t>
      </w:r>
    </w:p>
    <w:p w14:paraId="5094C68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6910AE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55BFB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4DCECB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class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4A713F9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public:</w:t>
      </w:r>
    </w:p>
    <w:p w14:paraId="75A1059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D5FDF6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20B185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EB2715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EB3E4D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 :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),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{}</w:t>
      </w:r>
    </w:p>
    <w:p w14:paraId="165FB1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};</w:t>
      </w:r>
    </w:p>
    <w:p w14:paraId="701EC7B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7E0F34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tree_sum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BE0BF9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38228F1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0D86F0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2A27205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A0FFB6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&lt;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*&gt;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nodeStack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22B68F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665C1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8CDEC9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7EFAB6A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|| !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nodeStack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empty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()) {</w:t>
      </w:r>
    </w:p>
    <w:p w14:paraId="733EBF7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while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4943660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nodeStack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push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39AE373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6B8931E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094CBE4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02D067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nodeStack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top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3A5D8DB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212B62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&amp;&amp;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!=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12E35FC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7DED63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{</w:t>
      </w:r>
    </w:p>
    <w:p w14:paraId="7ACD1CA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</w:p>
    <w:p w14:paraId="29D010C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E1F5B8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406683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4D7CAB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}</w:t>
      </w:r>
    </w:p>
    <w:p w14:paraId="65896B3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63E2B31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AFD1CE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   }</w:t>
      </w:r>
    </w:p>
    <w:p w14:paraId="2B49749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C0AE66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935C89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6F5C69F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nodeStack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pop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();</w:t>
      </w:r>
    </w:p>
    <w:p w14:paraId="475B37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prev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15E983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cur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50295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7F1FE55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05ADDFB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7A6B863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A08713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void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printTree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*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0EC8D2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nullptr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 {</w:t>
      </w:r>
    </w:p>
    <w:p w14:paraId="0DEEA9F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7FA479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7798297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37B29F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printTree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47048F8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value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5027EB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printTree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1BC3079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2406398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DD94FC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 {</w:t>
      </w:r>
    </w:p>
    <w:p w14:paraId="34D5479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*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5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527AF8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0E861282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6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4880C2E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0EC1917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left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-&gt;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right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new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TreeNode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3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32F6B75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DE412B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"Original Tree: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1ADEFD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printTree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38D6AEE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F0166F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13D87D7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tree_sum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351B5E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0BCA5A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"Tree after sum calculation: 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02AE03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printTree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07E95A55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E3B1E0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CFB249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29B842D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delete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root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CE9CD5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07726C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6182FB0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68EA22A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7A7BE52" w14:textId="77777777" w:rsidR="00AE274B" w:rsidRDefault="00AE274B" w:rsidP="00C7732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D42EB80" w14:textId="1702FBCB" w:rsidR="008E018D" w:rsidRPr="00C7732F" w:rsidRDefault="008E018D" w:rsidP="00C7732F">
      <w:pPr>
        <w:keepNext/>
        <w:rPr>
          <w:lang w:val="uk-UA"/>
        </w:rPr>
      </w:pPr>
    </w:p>
    <w:p w14:paraId="7FE43BB0" w14:textId="1D6C7BA0" w:rsidR="006E686F" w:rsidRPr="00FF4B01" w:rsidRDefault="006E686F" w:rsidP="006E686F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="00C7732F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Self Practice Work – Task 3. Lab</w:t>
      </w:r>
      <w:r w:rsidRPr="00FF4B0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2</w:t>
      </w:r>
      <w:r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FF4B01">
        <w:rPr>
          <w:rFonts w:ascii="Times New Roman" w:hAnsi="Times New Roman" w:cs="Times New Roman"/>
          <w:b/>
          <w:bCs/>
          <w:sz w:val="24"/>
          <w:szCs w:val="24"/>
          <w:lang w:val="ru-RU"/>
        </w:rPr>
        <w:t>3</w:t>
      </w:r>
    </w:p>
    <w:p w14:paraId="54388939" w14:textId="53469A51" w:rsidR="00D16008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48B94FD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&lt;iostream&gt;</w:t>
      </w:r>
    </w:p>
    <w:p w14:paraId="083907C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#include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&lt;vector&gt;</w:t>
      </w:r>
    </w:p>
    <w:p w14:paraId="0EEC563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using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namespace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std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BB4CF5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02839933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main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(){</w:t>
      </w:r>
    </w:p>
    <w:p w14:paraId="0D98E36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4EC9B0"/>
          <w:sz w:val="21"/>
          <w:szCs w:val="21"/>
          <w:lang w:val="uk-UA" w:eastAsia="uk-UA"/>
        </w:rPr>
        <w:t>vector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&lt;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&gt;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D59219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F6A84A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547002F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682E80B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&lt;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i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++){</w:t>
      </w:r>
    </w:p>
    <w:p w14:paraId="5B0CD52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add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65A2FD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cin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&gt;&gt;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add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CEAB39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Drones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.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push_back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add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);</w:t>
      </w:r>
    </w:p>
    <w:p w14:paraId="72F9335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5D33C8B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26A7867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3DE84B6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  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A95E8C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for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(</w:t>
      </w:r>
      <w:r w:rsidRPr="00AE274B">
        <w:rPr>
          <w:rFonts w:ascii="Consolas" w:hAnsi="Consolas" w:cs="Times New Roman"/>
          <w:color w:val="569CD6"/>
          <w:sz w:val="21"/>
          <w:szCs w:val="21"/>
          <w:lang w:val="uk-UA" w:eastAsia="uk-UA"/>
        </w:rPr>
        <w:t>int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&lt;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j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++){</w:t>
      </w:r>
    </w:p>
    <w:p w14:paraId="3410BA2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){</w:t>
      </w:r>
    </w:p>
    <w:p w14:paraId="00C2D83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' '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DED929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"Collision"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2E1D982E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063DC2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52027E6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==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){</w:t>
      </w:r>
    </w:p>
    <w:p w14:paraId="44B8A111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' '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7A07ECF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"Stopped"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D1B30E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730C28C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} </w:t>
      </w:r>
    </w:p>
    <w:p w14:paraId="64A4558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 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else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if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(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&gt;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){</w:t>
      </w:r>
    </w:p>
    <w:p w14:paraId="0F718EEF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' '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endl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285227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cout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&lt;&lt;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CE9178"/>
          <w:sz w:val="21"/>
          <w:szCs w:val="21"/>
          <w:lang w:val="uk-UA" w:eastAsia="uk-UA"/>
        </w:rPr>
        <w:t>"Miss"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18881F8D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    </w:t>
      </w:r>
      <w:r w:rsidRPr="00AE274B">
        <w:rPr>
          <w:rFonts w:ascii="Consolas" w:hAnsi="Consolas" w:cs="Times New Roman"/>
          <w:color w:val="C586C0"/>
          <w:sz w:val="21"/>
          <w:szCs w:val="21"/>
          <w:lang w:val="uk-UA" w:eastAsia="uk-UA"/>
        </w:rPr>
        <w:t>return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0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392F226A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    }</w:t>
      </w:r>
    </w:p>
    <w:p w14:paraId="60480D34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+=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Drones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drone1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472F75C8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   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-= 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Drones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[</w:t>
      </w:r>
      <w:r w:rsidRPr="00AE274B">
        <w:rPr>
          <w:rFonts w:ascii="Consolas" w:hAnsi="Consolas" w:cs="Times New Roman"/>
          <w:color w:val="9CDCFE"/>
          <w:sz w:val="21"/>
          <w:szCs w:val="21"/>
          <w:lang w:val="uk-UA" w:eastAsia="uk-UA"/>
        </w:rPr>
        <w:t>drone2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 - </w:t>
      </w:r>
      <w:r w:rsidRPr="00AE274B">
        <w:rPr>
          <w:rFonts w:ascii="Consolas" w:hAnsi="Consolas" w:cs="Times New Roman"/>
          <w:color w:val="B5CEA8"/>
          <w:sz w:val="21"/>
          <w:szCs w:val="21"/>
          <w:lang w:val="uk-UA" w:eastAsia="uk-UA"/>
        </w:rPr>
        <w:t>1</w:t>
      </w:r>
      <w:r w:rsidRPr="00AE274B">
        <w:rPr>
          <w:rFonts w:ascii="Consolas" w:hAnsi="Consolas" w:cs="Times New Roman"/>
          <w:color w:val="DCDCAA"/>
          <w:sz w:val="21"/>
          <w:szCs w:val="21"/>
          <w:lang w:val="uk-UA" w:eastAsia="uk-UA"/>
        </w:rPr>
        <w:t>]</w:t>
      </w: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;</w:t>
      </w:r>
    </w:p>
    <w:p w14:paraId="02C65719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    }</w:t>
      </w:r>
    </w:p>
    <w:p w14:paraId="0E07FA9B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 xml:space="preserve">    </w:t>
      </w:r>
    </w:p>
    <w:p w14:paraId="6325B957" w14:textId="77777777" w:rsidR="00AE274B" w:rsidRP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394435D1" w14:textId="4E901A9E" w:rsidR="00AE274B" w:rsidRDefault="00AE274B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  <w:r w:rsidRPr="00AE274B">
        <w:rPr>
          <w:rFonts w:ascii="Consolas" w:hAnsi="Consolas" w:cs="Times New Roman"/>
          <w:color w:val="D4D4D4"/>
          <w:sz w:val="21"/>
          <w:szCs w:val="21"/>
          <w:lang w:val="uk-UA" w:eastAsia="uk-UA"/>
        </w:rPr>
        <w:t>}</w:t>
      </w:r>
    </w:p>
    <w:p w14:paraId="0959EEE7" w14:textId="77777777" w:rsidR="00551410" w:rsidRPr="00AE274B" w:rsidRDefault="00551410" w:rsidP="00AE274B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uk-UA" w:eastAsia="uk-UA"/>
        </w:rPr>
      </w:pPr>
    </w:p>
    <w:p w14:paraId="5C0ED0FE" w14:textId="7925BD06" w:rsidR="00551410" w:rsidRPr="00E8252A" w:rsidRDefault="00551410" w:rsidP="00551410">
      <w:pPr>
        <w:pStyle w:val="a9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F4B01">
        <w:rPr>
          <w:sz w:val="22"/>
          <w:szCs w:val="22"/>
          <w:lang w:val="ru-RU"/>
        </w:rPr>
        <w:t xml:space="preserve">Рисунок. Результат виконання до програми № </w:t>
      </w:r>
      <w:r>
        <w:rPr>
          <w:sz w:val="22"/>
          <w:szCs w:val="22"/>
          <w:lang w:val="uk-UA"/>
        </w:rPr>
        <w:t>1</w:t>
      </w:r>
    </w:p>
    <w:p w14:paraId="4C4EC516" w14:textId="638EFACA" w:rsidR="00551410" w:rsidRPr="00EB3844" w:rsidRDefault="00551410" w:rsidP="006E686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150E2E1" w14:textId="77777777" w:rsidR="00A77B3E" w:rsidRPr="00F10D04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5.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>Результати виконання завдань, тестування та фактично затрачений час:</w:t>
      </w:r>
    </w:p>
    <w:p w14:paraId="10DEDF6B" w14:textId="345C0825" w:rsidR="00E8252A" w:rsidRDefault="006E686F" w:rsidP="00AE274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1.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VNS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10 </w:t>
      </w:r>
    </w:p>
    <w:p w14:paraId="407705E1" w14:textId="686F8A1A" w:rsidR="00AE274B" w:rsidRDefault="00AE274B" w:rsidP="00AE274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7864F9D" wp14:editId="06A918AC">
            <wp:extent cx="3933825" cy="12477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DA0F" w14:textId="63CB3E30" w:rsidR="00551410" w:rsidRPr="00375E7D" w:rsidRDefault="00551410" w:rsidP="00551410">
      <w:pPr>
        <w:pStyle w:val="a9"/>
        <w:ind w:firstLine="72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FF4B01">
        <w:rPr>
          <w:sz w:val="22"/>
          <w:szCs w:val="22"/>
          <w:lang w:val="ru-RU"/>
        </w:rPr>
        <w:t>Рисунок</w:t>
      </w:r>
      <w:r w:rsidR="00375E7D" w:rsidRPr="00375E7D">
        <w:rPr>
          <w:sz w:val="22"/>
          <w:szCs w:val="22"/>
          <w:lang w:val="ru-RU"/>
        </w:rPr>
        <w:t xml:space="preserve"> 3</w:t>
      </w:r>
      <w:r w:rsidRPr="00FF4B01">
        <w:rPr>
          <w:sz w:val="22"/>
          <w:szCs w:val="22"/>
          <w:lang w:val="ru-RU"/>
        </w:rPr>
        <w:t>. Ре</w:t>
      </w:r>
      <w:r>
        <w:rPr>
          <w:sz w:val="22"/>
          <w:szCs w:val="22"/>
          <w:lang w:val="ru-RU"/>
        </w:rPr>
        <w:t xml:space="preserve">зультат виконання до програми № </w:t>
      </w:r>
      <w:r w:rsidR="00375E7D" w:rsidRPr="00375E7D">
        <w:rPr>
          <w:sz w:val="22"/>
          <w:szCs w:val="22"/>
          <w:lang w:val="ru-RU"/>
        </w:rPr>
        <w:t>1</w:t>
      </w:r>
    </w:p>
    <w:p w14:paraId="1A11FE0F" w14:textId="77777777" w:rsidR="00551410" w:rsidRPr="00AE274B" w:rsidRDefault="00551410" w:rsidP="00AE274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7F63FF44" w14:textId="543DFD4D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="00AE274B">
        <w:rPr>
          <w:rFonts w:ascii="Times New Roman" w:hAnsi="Times New Roman" w:cs="Times New Roman"/>
          <w:sz w:val="24"/>
          <w:szCs w:val="24"/>
          <w:lang w:val="uk-UA"/>
        </w:rPr>
        <w:t>: 3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години</w:t>
      </w:r>
    </w:p>
    <w:p w14:paraId="3CD20EE7" w14:textId="7EBBF206" w:rsidR="006E686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2. </w:t>
      </w:r>
      <w:r>
        <w:rPr>
          <w:rFonts w:ascii="Times New Roman" w:hAnsi="Times New Roman" w:cs="Times New Roman"/>
          <w:b/>
          <w:bCs/>
          <w:sz w:val="24"/>
          <w:szCs w:val="24"/>
        </w:rPr>
        <w:t>Algotester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5 </w:t>
      </w:r>
    </w:p>
    <w:p w14:paraId="2A54DABC" w14:textId="5F32D714" w:rsidR="00E8252A" w:rsidRDefault="00AE274B" w:rsidP="00E8252A">
      <w:pPr>
        <w:keepNext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24D0E23" wp14:editId="612406EA">
            <wp:extent cx="2714625" cy="1009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EA7A" w14:textId="21B93F05" w:rsidR="00375E7D" w:rsidRPr="00E8252A" w:rsidRDefault="00375E7D" w:rsidP="00375E7D">
      <w:pPr>
        <w:pStyle w:val="a9"/>
        <w:ind w:firstLine="72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F4B01">
        <w:rPr>
          <w:sz w:val="22"/>
          <w:szCs w:val="22"/>
          <w:lang w:val="ru-RU"/>
        </w:rPr>
        <w:t>Рисунок</w:t>
      </w:r>
      <w:r>
        <w:rPr>
          <w:sz w:val="22"/>
          <w:szCs w:val="22"/>
          <w:lang w:val="ru-RU"/>
        </w:rPr>
        <w:t xml:space="preserve"> 4</w:t>
      </w:r>
      <w:r w:rsidRPr="00FF4B01">
        <w:rPr>
          <w:sz w:val="22"/>
          <w:szCs w:val="22"/>
          <w:lang w:val="ru-RU"/>
        </w:rPr>
        <w:t>. Ре</w:t>
      </w:r>
      <w:r>
        <w:rPr>
          <w:sz w:val="22"/>
          <w:szCs w:val="22"/>
          <w:lang w:val="ru-RU"/>
        </w:rPr>
        <w:t xml:space="preserve">зультат виконання до програми № </w:t>
      </w:r>
      <w:r>
        <w:rPr>
          <w:sz w:val="22"/>
          <w:szCs w:val="22"/>
          <w:lang w:val="uk-UA"/>
        </w:rPr>
        <w:t>2</w:t>
      </w:r>
    </w:p>
    <w:p w14:paraId="3C721526" w14:textId="77777777" w:rsidR="00375E7D" w:rsidRPr="00375E7D" w:rsidRDefault="00375E7D" w:rsidP="00E8252A">
      <w:pPr>
        <w:keepNext/>
        <w:jc w:val="center"/>
        <w:rPr>
          <w:lang w:val="uk-UA"/>
        </w:rPr>
      </w:pPr>
    </w:p>
    <w:p w14:paraId="071AFD4B" w14:textId="372B5435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 2 години</w:t>
      </w:r>
    </w:p>
    <w:p w14:paraId="165FF3FC" w14:textId="41B1B130" w:rsidR="00E8252A" w:rsidRPr="00AE274B" w:rsidRDefault="006E686F" w:rsidP="00AE27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>3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Algotester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EB384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78 </w:t>
      </w:r>
    </w:p>
    <w:p w14:paraId="044CC150" w14:textId="131B5DF3" w:rsidR="00AE274B" w:rsidRPr="00AE274B" w:rsidRDefault="00551410" w:rsidP="00AE274B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BEFDE10" wp14:editId="5C26DAC9">
            <wp:extent cx="3752850" cy="59340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F3BA" w14:textId="6379B17D" w:rsidR="00EB3844" w:rsidRPr="00E8252A" w:rsidRDefault="00E8252A" w:rsidP="00E8252A">
      <w:pPr>
        <w:pStyle w:val="a9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FF4B01">
        <w:rPr>
          <w:sz w:val="22"/>
          <w:szCs w:val="22"/>
          <w:lang w:val="ru-RU"/>
        </w:rPr>
        <w:t>Рисунок</w:t>
      </w:r>
      <w:r w:rsidR="00375E7D">
        <w:rPr>
          <w:sz w:val="22"/>
          <w:szCs w:val="22"/>
        </w:rPr>
        <w:t xml:space="preserve"> 5</w:t>
      </w:r>
      <w:r w:rsidRPr="00FF4B01">
        <w:rPr>
          <w:sz w:val="22"/>
          <w:szCs w:val="22"/>
          <w:lang w:val="ru-RU"/>
        </w:rPr>
        <w:t xml:space="preserve">. Результат виконання до програми № </w:t>
      </w:r>
      <w:r w:rsidRPr="00E8252A">
        <w:rPr>
          <w:sz w:val="22"/>
          <w:szCs w:val="22"/>
          <w:lang w:val="uk-UA"/>
        </w:rPr>
        <w:t>3</w:t>
      </w:r>
    </w:p>
    <w:p w14:paraId="46A88150" w14:textId="4D64FD6E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 5 годин</w:t>
      </w:r>
    </w:p>
    <w:p w14:paraId="4C21B67F" w14:textId="6AB97003" w:rsidR="006E686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Class Practice Work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 xml:space="preserve"> – Task 1</w:t>
      </w:r>
    </w:p>
    <w:p w14:paraId="19C361BA" w14:textId="7FF9DE82" w:rsidR="00E8252A" w:rsidRDefault="00551410" w:rsidP="00551410">
      <w:pPr>
        <w:keepNext/>
      </w:pPr>
      <w:r>
        <w:rPr>
          <w:noProof/>
          <w:lang w:val="uk-UA" w:eastAsia="uk-UA"/>
        </w:rPr>
        <w:drawing>
          <wp:inline distT="0" distB="0" distL="0" distR="0" wp14:anchorId="2FDA1FDB" wp14:editId="5E04ED7F">
            <wp:extent cx="1581150" cy="438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1DD2" w14:textId="05661D2D" w:rsidR="00EB3844" w:rsidRPr="00FF4B01" w:rsidRDefault="00E8252A" w:rsidP="00E8252A">
      <w:pPr>
        <w:pStyle w:val="a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FF4B01">
        <w:rPr>
          <w:sz w:val="22"/>
          <w:szCs w:val="22"/>
          <w:lang w:val="ru-RU"/>
        </w:rPr>
        <w:t>Рисунок</w:t>
      </w:r>
      <w:r w:rsidR="00375E7D">
        <w:rPr>
          <w:sz w:val="22"/>
          <w:szCs w:val="22"/>
        </w:rPr>
        <w:t xml:space="preserve"> 6</w:t>
      </w:r>
      <w:r w:rsidRPr="00FF4B01">
        <w:rPr>
          <w:sz w:val="22"/>
          <w:szCs w:val="22"/>
          <w:lang w:val="ru-RU"/>
        </w:rPr>
        <w:t xml:space="preserve">. Результат виконання до програми № </w:t>
      </w:r>
      <w:r w:rsidRPr="00E8252A">
        <w:rPr>
          <w:sz w:val="22"/>
          <w:szCs w:val="22"/>
          <w:lang w:val="uk-UA"/>
        </w:rPr>
        <w:t>4</w:t>
      </w:r>
    </w:p>
    <w:p w14:paraId="498A3F1B" w14:textId="3D308E8E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="00AE274B">
        <w:rPr>
          <w:rFonts w:ascii="Times New Roman" w:hAnsi="Times New Roman" w:cs="Times New Roman"/>
          <w:sz w:val="24"/>
          <w:szCs w:val="24"/>
          <w:lang w:val="uk-UA"/>
        </w:rPr>
        <w:t>: 1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години</w:t>
      </w:r>
    </w:p>
    <w:p w14:paraId="446301A0" w14:textId="32FE1408" w:rsidR="006E686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Class Practice Work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 xml:space="preserve"> – Task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8534A27" w14:textId="3FA7467F" w:rsidR="00AE274B" w:rsidRDefault="00551410" w:rsidP="006E68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uk-UA" w:eastAsia="uk-UA"/>
        </w:rPr>
        <w:drawing>
          <wp:inline distT="0" distB="0" distL="0" distR="0" wp14:anchorId="0F4848B6" wp14:editId="631A2809">
            <wp:extent cx="1971675" cy="5715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3EF9" w14:textId="77777777" w:rsidR="00AE274B" w:rsidRPr="00F10D04" w:rsidRDefault="00AE274B" w:rsidP="00AE274B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 1 година</w:t>
      </w:r>
    </w:p>
    <w:p w14:paraId="06C857B1" w14:textId="07647AD4" w:rsidR="00E8252A" w:rsidRPr="00AE274B" w:rsidRDefault="00E8252A" w:rsidP="00E8252A">
      <w:pPr>
        <w:keepNext/>
        <w:jc w:val="center"/>
        <w:rPr>
          <w:lang w:val="uk-UA"/>
        </w:rPr>
      </w:pPr>
    </w:p>
    <w:p w14:paraId="266AD0E1" w14:textId="4A877B11" w:rsidR="00EB3844" w:rsidRDefault="00E8252A" w:rsidP="00E8252A">
      <w:pPr>
        <w:pStyle w:val="a9"/>
        <w:jc w:val="center"/>
        <w:rPr>
          <w:sz w:val="22"/>
          <w:szCs w:val="22"/>
          <w:lang w:val="uk-UA"/>
        </w:rPr>
      </w:pPr>
      <w:r w:rsidRPr="00FF4B01">
        <w:rPr>
          <w:sz w:val="22"/>
          <w:szCs w:val="22"/>
          <w:lang w:val="ru-RU"/>
        </w:rPr>
        <w:t>Рисунок</w:t>
      </w:r>
      <w:r w:rsidR="00375E7D">
        <w:rPr>
          <w:sz w:val="22"/>
          <w:szCs w:val="22"/>
        </w:rPr>
        <w:t xml:space="preserve"> 7</w:t>
      </w:r>
      <w:r w:rsidRPr="00FF4B01">
        <w:rPr>
          <w:sz w:val="22"/>
          <w:szCs w:val="22"/>
          <w:lang w:val="ru-RU"/>
        </w:rPr>
        <w:t xml:space="preserve">. Результат виконання до програми № </w:t>
      </w:r>
      <w:r w:rsidRPr="00E8252A">
        <w:rPr>
          <w:sz w:val="22"/>
          <w:szCs w:val="22"/>
          <w:lang w:val="uk-UA"/>
        </w:rPr>
        <w:t>5</w:t>
      </w:r>
    </w:p>
    <w:p w14:paraId="4C6456E4" w14:textId="379E76DB" w:rsidR="00C7732F" w:rsidRDefault="00C7732F" w:rsidP="00C7732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>6.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Practice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Work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– </w:t>
      </w:r>
      <w:r w:rsidRPr="006E686F">
        <w:rPr>
          <w:rFonts w:ascii="Times New Roman" w:hAnsi="Times New Roman" w:cs="Times New Roman"/>
          <w:b/>
          <w:bCs/>
          <w:sz w:val="24"/>
          <w:szCs w:val="24"/>
        </w:rPr>
        <w:t>Task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3</w:t>
      </w:r>
    </w:p>
    <w:p w14:paraId="55427F95" w14:textId="2CA95C07" w:rsidR="00AE274B" w:rsidRDefault="00551410" w:rsidP="00C7732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C057F18" wp14:editId="29E9B807">
            <wp:extent cx="3705225" cy="4286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3B69" w14:textId="56D98B40" w:rsidR="00551410" w:rsidRDefault="00551410" w:rsidP="00551410">
      <w:pPr>
        <w:pStyle w:val="a9"/>
        <w:jc w:val="center"/>
        <w:rPr>
          <w:sz w:val="22"/>
          <w:szCs w:val="22"/>
          <w:lang w:val="uk-UA"/>
        </w:rPr>
      </w:pPr>
      <w:r w:rsidRPr="00FF4B01">
        <w:rPr>
          <w:sz w:val="22"/>
          <w:szCs w:val="22"/>
          <w:lang w:val="ru-RU"/>
        </w:rPr>
        <w:t>Рисунок</w:t>
      </w:r>
      <w:r w:rsidR="00375E7D">
        <w:rPr>
          <w:sz w:val="22"/>
          <w:szCs w:val="22"/>
        </w:rPr>
        <w:t xml:space="preserve"> 8</w:t>
      </w:r>
      <w:r w:rsidRPr="00FF4B01">
        <w:rPr>
          <w:sz w:val="22"/>
          <w:szCs w:val="22"/>
          <w:lang w:val="ru-RU"/>
        </w:rPr>
        <w:t xml:space="preserve">. Результат виконання до програми № </w:t>
      </w:r>
      <w:r>
        <w:rPr>
          <w:sz w:val="22"/>
          <w:szCs w:val="22"/>
          <w:lang w:val="uk-UA"/>
        </w:rPr>
        <w:t>6</w:t>
      </w:r>
    </w:p>
    <w:p w14:paraId="783C3AA0" w14:textId="77777777" w:rsidR="00551410" w:rsidRPr="00AE274B" w:rsidRDefault="00551410" w:rsidP="00C7732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6D2ED92" w14:textId="7ACCB4F4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 1 година</w:t>
      </w:r>
    </w:p>
    <w:p w14:paraId="774A6588" w14:textId="4E724EC8" w:rsidR="00E8252A" w:rsidRPr="00C7732F" w:rsidRDefault="00E8252A" w:rsidP="00E8252A">
      <w:pPr>
        <w:keepNext/>
        <w:jc w:val="center"/>
        <w:rPr>
          <w:sz w:val="28"/>
          <w:szCs w:val="28"/>
          <w:lang w:val="uk-UA"/>
        </w:rPr>
      </w:pPr>
    </w:p>
    <w:p w14:paraId="7FB46FF1" w14:textId="6A77D70F" w:rsidR="006E686F" w:rsidRPr="00C7732F" w:rsidRDefault="006E686F" w:rsidP="006E686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>7</w:t>
      </w:r>
      <w:r w:rsidRPr="006E686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>Self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Practice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Work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2</w:t>
      </w:r>
      <w:r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C7732F">
        <w:rPr>
          <w:rFonts w:ascii="Times New Roman" w:hAnsi="Times New Roman" w:cs="Times New Roman"/>
          <w:b/>
          <w:bCs/>
          <w:sz w:val="24"/>
          <w:szCs w:val="24"/>
          <w:lang w:val="uk-UA"/>
        </w:rPr>
        <w:t>3</w:t>
      </w:r>
    </w:p>
    <w:p w14:paraId="25D62B3A" w14:textId="4D6AF03F" w:rsidR="00E8252A" w:rsidRPr="00C7732F" w:rsidRDefault="00551410" w:rsidP="00E8252A">
      <w:pPr>
        <w:keepNext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A8F90C2" wp14:editId="10B11D39">
            <wp:extent cx="2495550" cy="8286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3908" w14:textId="673346BF" w:rsidR="00EB3844" w:rsidRPr="00FF4B01" w:rsidRDefault="00E8252A" w:rsidP="00E8252A">
      <w:pPr>
        <w:pStyle w:val="a9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C7732F">
        <w:rPr>
          <w:sz w:val="22"/>
          <w:szCs w:val="22"/>
          <w:lang w:val="uk-UA"/>
        </w:rPr>
        <w:t>Рисунок</w:t>
      </w:r>
      <w:r w:rsidR="00375E7D">
        <w:rPr>
          <w:sz w:val="22"/>
          <w:szCs w:val="22"/>
        </w:rPr>
        <w:t xml:space="preserve"> 9</w:t>
      </w:r>
      <w:r w:rsidRPr="00FF4B01">
        <w:rPr>
          <w:sz w:val="22"/>
          <w:szCs w:val="22"/>
          <w:lang w:val="ru-RU"/>
        </w:rPr>
        <w:t xml:space="preserve">. Результат виконання до програми № </w:t>
      </w:r>
      <w:r w:rsidR="00551410">
        <w:rPr>
          <w:sz w:val="22"/>
          <w:szCs w:val="22"/>
          <w:lang w:val="uk-UA"/>
        </w:rPr>
        <w:t>7</w:t>
      </w:r>
    </w:p>
    <w:p w14:paraId="71CB0D02" w14:textId="62C2B0C2" w:rsidR="00A77B3E" w:rsidRDefault="009C0B4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10D04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="00D16008">
        <w:rPr>
          <w:rFonts w:ascii="Times New Roman" w:hAnsi="Times New Roman" w:cs="Times New Roman"/>
          <w:sz w:val="24"/>
          <w:szCs w:val="24"/>
          <w:lang w:val="uk-UA"/>
        </w:rPr>
        <w:t>: 1 година</w:t>
      </w:r>
    </w:p>
    <w:p w14:paraId="6203FAE2" w14:textId="4DBCAC55" w:rsidR="006E0A47" w:rsidRDefault="006E0A47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A2C18DC" w14:textId="77777777" w:rsidR="006E0A47" w:rsidRPr="00F10D04" w:rsidRDefault="006E0A47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15BEF586" w14:textId="724964B0" w:rsidR="00A77B3E" w:rsidRDefault="009C0B4F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bookmarkStart w:id="1" w:name="h.i4rg1fbwjtfq"/>
      <w:bookmarkEnd w:id="1"/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>6.</w:t>
      </w: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ab/>
        <w:t>Кооперація з командою:</w:t>
      </w:r>
    </w:p>
    <w:p w14:paraId="04A89DAA" w14:textId="77777777" w:rsidR="00D16008" w:rsidRPr="00D16008" w:rsidRDefault="00D16008" w:rsidP="00D16008">
      <w:pPr>
        <w:rPr>
          <w:lang w:val="uk-UA"/>
        </w:rPr>
      </w:pPr>
    </w:p>
    <w:p w14:paraId="6D437C9D" w14:textId="53753D03" w:rsidR="00E8252A" w:rsidRDefault="00551410" w:rsidP="00E8252A">
      <w:pPr>
        <w:keepNext/>
      </w:pPr>
      <w:r>
        <w:rPr>
          <w:noProof/>
          <w:lang w:val="uk-UA" w:eastAsia="uk-UA"/>
        </w:rPr>
        <w:lastRenderedPageBreak/>
        <w:drawing>
          <wp:inline distT="0" distB="0" distL="0" distR="0" wp14:anchorId="53B2916D" wp14:editId="47CE186C">
            <wp:extent cx="6300470" cy="3404870"/>
            <wp:effectExtent l="0" t="0" r="508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0457" w14:textId="09605A98" w:rsidR="00D16008" w:rsidRDefault="00E8252A" w:rsidP="00E8252A">
      <w:pPr>
        <w:pStyle w:val="a9"/>
        <w:jc w:val="center"/>
        <w:rPr>
          <w:sz w:val="22"/>
          <w:szCs w:val="22"/>
          <w:lang w:val="uk-UA"/>
        </w:rPr>
      </w:pPr>
      <w:r w:rsidRPr="00FF4B01">
        <w:rPr>
          <w:sz w:val="22"/>
          <w:szCs w:val="22"/>
          <w:lang w:val="ru-RU"/>
        </w:rPr>
        <w:t>Рисунок</w:t>
      </w:r>
      <w:r w:rsidR="00375E7D">
        <w:rPr>
          <w:sz w:val="22"/>
          <w:szCs w:val="22"/>
        </w:rPr>
        <w:t xml:space="preserve"> 10</w:t>
      </w:r>
      <w:r w:rsidRPr="00E8252A">
        <w:rPr>
          <w:sz w:val="22"/>
          <w:szCs w:val="22"/>
          <w:lang w:val="uk-UA"/>
        </w:rPr>
        <w:t>. Зустріч з командою для обговорення питань по завданнях</w:t>
      </w:r>
    </w:p>
    <w:p w14:paraId="3FE77B30" w14:textId="77777777" w:rsidR="004558E1" w:rsidRPr="004558E1" w:rsidRDefault="004558E1" w:rsidP="004558E1">
      <w:pPr>
        <w:rPr>
          <w:lang w:val="uk-UA"/>
        </w:rPr>
      </w:pPr>
    </w:p>
    <w:p w14:paraId="6BA359CF" w14:textId="3F542C6C" w:rsidR="00D16008" w:rsidRPr="00D16008" w:rsidRDefault="004558E1" w:rsidP="00D16008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B39085F" wp14:editId="6273FC50">
            <wp:extent cx="6300470" cy="3386455"/>
            <wp:effectExtent l="0" t="0" r="508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04B8" w14:textId="1B144F0B" w:rsidR="00E8252A" w:rsidRDefault="00E8252A" w:rsidP="00E8252A">
      <w:pPr>
        <w:keepNext/>
      </w:pPr>
    </w:p>
    <w:p w14:paraId="7489666B" w14:textId="37A7B5AF" w:rsidR="00D16008" w:rsidRPr="00551410" w:rsidRDefault="00E8252A" w:rsidP="00E8252A">
      <w:pPr>
        <w:pStyle w:val="a9"/>
        <w:jc w:val="center"/>
        <w:rPr>
          <w:sz w:val="22"/>
          <w:szCs w:val="22"/>
          <w:lang w:val="ru-RU"/>
        </w:rPr>
      </w:pPr>
      <w:r w:rsidRPr="00551410">
        <w:rPr>
          <w:sz w:val="22"/>
          <w:szCs w:val="22"/>
          <w:lang w:val="ru-RU"/>
        </w:rPr>
        <w:t>Рисунок</w:t>
      </w:r>
      <w:r w:rsidR="00375E7D">
        <w:rPr>
          <w:sz w:val="22"/>
          <w:szCs w:val="22"/>
        </w:rPr>
        <w:t xml:space="preserve"> 11</w:t>
      </w:r>
      <w:r w:rsidRPr="00E8252A">
        <w:rPr>
          <w:sz w:val="22"/>
          <w:szCs w:val="22"/>
          <w:lang w:val="uk-UA"/>
        </w:rPr>
        <w:t xml:space="preserve">. Прогрес в </w:t>
      </w:r>
      <w:r w:rsidRPr="00E8252A">
        <w:rPr>
          <w:sz w:val="22"/>
          <w:szCs w:val="22"/>
        </w:rPr>
        <w:t>Trello</w:t>
      </w:r>
    </w:p>
    <w:p w14:paraId="17A6E5AE" w14:textId="0C76E756" w:rsidR="00D16008" w:rsidRPr="00551410" w:rsidRDefault="00D16008" w:rsidP="00D16008">
      <w:pPr>
        <w:rPr>
          <w:lang w:val="ru-RU"/>
        </w:rPr>
      </w:pPr>
    </w:p>
    <w:p w14:paraId="43E3BAC9" w14:textId="030D568E" w:rsidR="00E8252A" w:rsidRPr="00551410" w:rsidRDefault="00E8252A" w:rsidP="00E8252A">
      <w:pPr>
        <w:keepNext/>
        <w:jc w:val="center"/>
        <w:rPr>
          <w:sz w:val="28"/>
          <w:szCs w:val="28"/>
          <w:lang w:val="ru-RU"/>
        </w:rPr>
      </w:pPr>
    </w:p>
    <w:p w14:paraId="4DD7FDD4" w14:textId="77777777" w:rsidR="00A77B3E" w:rsidRPr="00F10D04" w:rsidRDefault="009C0B4F">
      <w:pPr>
        <w:pStyle w:val="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F10D04">
        <w:rPr>
          <w:rFonts w:ascii="Times New Roman" w:hAnsi="Times New Roman" w:cs="Times New Roman"/>
          <w:b/>
          <w:bCs/>
          <w:color w:val="000000"/>
          <w:lang w:val="uk-UA"/>
        </w:rPr>
        <w:t xml:space="preserve">Висновки: </w:t>
      </w:r>
    </w:p>
    <w:p w14:paraId="1D65C85F" w14:textId="335B2DF6" w:rsidR="00D16008" w:rsidRPr="00F10D04" w:rsidRDefault="00D16008" w:rsidP="00D1600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Виконуючи дані практичні і лабораторні роботи, я о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знайом</w:t>
      </w:r>
      <w:r>
        <w:rPr>
          <w:rFonts w:ascii="Times New Roman" w:hAnsi="Times New Roman" w:cs="Times New Roman"/>
          <w:sz w:val="24"/>
          <w:szCs w:val="24"/>
          <w:lang w:val="uk-UA"/>
        </w:rPr>
        <w:t>ився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з основними динамічними структурами даних, такими як стеки, черги, списки і дерева,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зрозумі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їхні особливост</w:t>
      </w:r>
      <w:r>
        <w:rPr>
          <w:rFonts w:ascii="Times New Roman" w:hAnsi="Times New Roman" w:cs="Times New Roman"/>
          <w:sz w:val="24"/>
          <w:szCs w:val="24"/>
          <w:lang w:val="uk-UA"/>
        </w:rPr>
        <w:t>і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, робот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та функці</w:t>
      </w:r>
      <w:r>
        <w:rPr>
          <w:rFonts w:ascii="Times New Roman" w:hAnsi="Times New Roman" w:cs="Times New Roman"/>
          <w:sz w:val="24"/>
          <w:szCs w:val="24"/>
          <w:lang w:val="uk-UA"/>
        </w:rPr>
        <w:t>ї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. Вивчення операцій над цими структурами включ</w:t>
      </w:r>
      <w:r>
        <w:rPr>
          <w:rFonts w:ascii="Times New Roman" w:hAnsi="Times New Roman" w:cs="Times New Roman"/>
          <w:sz w:val="24"/>
          <w:szCs w:val="24"/>
          <w:lang w:val="uk-UA"/>
        </w:rPr>
        <w:t>ило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в себе розуміння способів додавання, вилучення та обробки даних, що зберігаються у цих структурах. Практичні навички реалізації алгоритмів з використанням динамічних структур даних в мові програмування </w:t>
      </w:r>
      <w:r w:rsidRPr="0037631B">
        <w:rPr>
          <w:rFonts w:ascii="Times New Roman" w:hAnsi="Times New Roman" w:cs="Times New Roman"/>
          <w:sz w:val="24"/>
          <w:szCs w:val="24"/>
        </w:rPr>
        <w:t>C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>++ допом</w:t>
      </w:r>
      <w:r>
        <w:rPr>
          <w:rFonts w:ascii="Times New Roman" w:hAnsi="Times New Roman" w:cs="Times New Roman"/>
          <w:sz w:val="24"/>
          <w:szCs w:val="24"/>
          <w:lang w:val="uk-UA"/>
        </w:rPr>
        <w:t>огли</w:t>
      </w:r>
      <w:r w:rsidRPr="00F10D04">
        <w:rPr>
          <w:rFonts w:ascii="Times New Roman" w:hAnsi="Times New Roman" w:cs="Times New Roman"/>
          <w:sz w:val="24"/>
          <w:szCs w:val="24"/>
          <w:lang w:val="uk-UA"/>
        </w:rPr>
        <w:t xml:space="preserve"> закріпити ці знання та вміння у практичному застосуванні.</w:t>
      </w:r>
    </w:p>
    <w:p w14:paraId="74072DC4" w14:textId="77777777" w:rsidR="00A77B3E" w:rsidRPr="00F10D04" w:rsidRDefault="00A77B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273B974" w14:textId="77777777" w:rsidR="00A77B3E" w:rsidRPr="00F10D04" w:rsidRDefault="00A77B3E">
      <w:pPr>
        <w:spacing w:line="360" w:lineRule="auto"/>
        <w:rPr>
          <w:rFonts w:ascii="Times New Roman" w:hAnsi="Times New Roman" w:cs="Times New Roman"/>
          <w:lang w:val="uk-UA"/>
        </w:rPr>
      </w:pPr>
    </w:p>
    <w:sectPr w:rsidR="00A77B3E" w:rsidRPr="00F10D04">
      <w:footerReference w:type="default" r:id="rId24"/>
      <w:footerReference w:type="first" r:id="rId25"/>
      <w:pgSz w:w="11906" w:h="16838"/>
      <w:pgMar w:top="1134" w:right="850" w:bottom="1134" w:left="1134" w:header="720" w:footer="720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768E21" w14:textId="77777777" w:rsidR="00822EDF" w:rsidRDefault="00822EDF">
      <w:pPr>
        <w:spacing w:after="0" w:line="240" w:lineRule="auto"/>
      </w:pPr>
      <w:r>
        <w:separator/>
      </w:r>
    </w:p>
  </w:endnote>
  <w:endnote w:type="continuationSeparator" w:id="0">
    <w:p w14:paraId="27A4A63E" w14:textId="77777777" w:rsidR="00822EDF" w:rsidRDefault="00822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Segoe UI Symbol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4B4E09" w14:textId="3280F213" w:rsidR="00375E7D" w:rsidRDefault="00375E7D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fldChar w:fldCharType="begin"/>
    </w:r>
    <w:r>
      <w:rPr>
        <w:rFonts w:ascii="Times New Roman" w:hAnsi="Times New Roman" w:cs="Times New Roman"/>
        <w:sz w:val="28"/>
        <w:szCs w:val="28"/>
      </w:rPr>
      <w:instrText>PAGE</w:instrText>
    </w:r>
    <w:r>
      <w:rPr>
        <w:rFonts w:ascii="Times New Roman" w:hAnsi="Times New Roman" w:cs="Times New Roman"/>
        <w:sz w:val="28"/>
        <w:szCs w:val="28"/>
      </w:rPr>
      <w:fldChar w:fldCharType="separate"/>
    </w:r>
    <w:r w:rsidR="001414EF">
      <w:rPr>
        <w:rFonts w:ascii="Times New Roman" w:hAnsi="Times New Roman" w:cs="Times New Roman"/>
        <w:noProof/>
        <w:sz w:val="28"/>
        <w:szCs w:val="28"/>
      </w:rPr>
      <w:t>8</w:t>
    </w:r>
    <w:r>
      <w:rPr>
        <w:rFonts w:ascii="Times New Roman" w:hAnsi="Times New Roman" w:cs="Times New Roman"/>
        <w:sz w:val="28"/>
        <w:szCs w:val="28"/>
      </w:rPr>
      <w:fldChar w:fldCharType="end"/>
    </w:r>
  </w:p>
  <w:p w14:paraId="5FFD6FEE" w14:textId="77777777" w:rsidR="00375E7D" w:rsidRDefault="00375E7D">
    <w:pPr>
      <w:tabs>
        <w:tab w:val="center" w:pos="4677"/>
        <w:tab w:val="right" w:pos="9355"/>
      </w:tabs>
      <w:spacing w:after="0" w:line="240" w:lineRule="auto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7E498" w14:textId="77777777" w:rsidR="00375E7D" w:rsidRDefault="00375E7D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C17A10" w14:textId="77777777" w:rsidR="00822EDF" w:rsidRDefault="00822EDF">
      <w:pPr>
        <w:spacing w:after="0" w:line="240" w:lineRule="auto"/>
      </w:pPr>
      <w:r>
        <w:separator/>
      </w:r>
    </w:p>
  </w:footnote>
  <w:footnote w:type="continuationSeparator" w:id="0">
    <w:p w14:paraId="2CB691F7" w14:textId="77777777" w:rsidR="00822EDF" w:rsidRDefault="00822E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)"/>
      <w:lvlJc w:val="left"/>
      <w:pPr>
        <w:tabs>
          <w:tab w:val="num" w:pos="360"/>
        </w:tabs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440" w:hanging="360"/>
      </w:pPr>
      <w:rPr>
        <w:color w:val="000000"/>
        <w:u w:val="none"/>
      </w:rPr>
    </w:lvl>
    <w:lvl w:ilvl="2">
      <w:start w:val="1"/>
      <w:numFmt w:val="lowerRoman"/>
      <w:lvlText w:val="%3)"/>
      <w:lvlJc w:val="right"/>
      <w:pPr>
        <w:tabs>
          <w:tab w:val="num" w:pos="1800"/>
        </w:tabs>
        <w:ind w:left="2160" w:hanging="180"/>
      </w:pPr>
      <w:rPr>
        <w:color w:val="000000"/>
        <w:u w:val="none"/>
      </w:rPr>
    </w:lvl>
    <w:lvl w:ilvl="3">
      <w:start w:val="1"/>
      <w:numFmt w:val="decimal"/>
      <w:lvlText w:val="(%4)"/>
      <w:lvlJc w:val="left"/>
      <w:pPr>
        <w:tabs>
          <w:tab w:val="num" w:pos="2520"/>
        </w:tabs>
        <w:ind w:left="2880" w:hanging="360"/>
      </w:pPr>
      <w:rPr>
        <w:color w:val="000000"/>
        <w:u w:val="none"/>
      </w:rPr>
    </w:lvl>
    <w:lvl w:ilvl="4">
      <w:start w:val="1"/>
      <w:numFmt w:val="lowerLetter"/>
      <w:lvlText w:val="(%5)"/>
      <w:lvlJc w:val="left"/>
      <w:pPr>
        <w:tabs>
          <w:tab w:val="num" w:pos="3240"/>
        </w:tabs>
        <w:ind w:left="3600" w:hanging="360"/>
      </w:pPr>
      <w:rPr>
        <w:color w:val="000000"/>
        <w:u w:val="none"/>
      </w:rPr>
    </w:lvl>
    <w:lvl w:ilvl="5">
      <w:start w:val="1"/>
      <w:numFmt w:val="lowerRoman"/>
      <w:lvlText w:val="(%6)"/>
      <w:lvlJc w:val="right"/>
      <w:pPr>
        <w:tabs>
          <w:tab w:val="num" w:pos="3960"/>
        </w:tabs>
        <w:ind w:left="4320" w:hanging="180"/>
      </w:pPr>
      <w:rPr>
        <w:color w:val="000000"/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color w:val="000000"/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color w:val="000000"/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color w:val="000000"/>
        <w:u w:val="none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Calibri" w:eastAsia="Times New Roman" w:hAnsi="Calibri" w:cs="Calibri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eastAsia="Times New Roman" w:hAnsi="Courier New" w:cs="Courier New"/>
        <w:color w:val="000000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2160" w:hanging="180"/>
      </w:pPr>
      <w:rPr>
        <w:rFonts w:ascii="Noto Sans Symbols" w:eastAsia="Times New Roman" w:hAnsi="Noto Sans Symbols" w:cs="Noto Sans Symbols"/>
        <w:color w:val="000000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Noto Sans Symbols" w:eastAsia="Times New Roman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600" w:hanging="360"/>
      </w:pPr>
      <w:rPr>
        <w:rFonts w:ascii="Courier New" w:eastAsia="Times New Roman" w:hAnsi="Courier New" w:cs="Courier New"/>
        <w:color w:val="000000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4320" w:hanging="180"/>
      </w:pPr>
      <w:rPr>
        <w:rFonts w:ascii="Noto Sans Symbols" w:eastAsia="Times New Roman" w:hAnsi="Noto Sans Symbols" w:cs="Noto Sans Symbols"/>
        <w:color w:val="000000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Noto Sans Symbols" w:eastAsia="Times New Roman" w:hAnsi="Noto Sans Symbols" w:cs="Noto Sans Symbols"/>
        <w:color w:val="000000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760" w:hanging="360"/>
      </w:pPr>
      <w:rPr>
        <w:rFonts w:ascii="Courier New" w:eastAsia="Times New Roman" w:hAnsi="Courier New" w:cs="Courier New"/>
        <w:color w:val="000000"/>
      </w:rPr>
    </w:lvl>
    <w:lvl w:ilvl="8">
      <w:start w:val="1"/>
      <w:numFmt w:val="bullet"/>
      <w:lvlText w:val="▪"/>
      <w:lvlJc w:val="left"/>
      <w:pPr>
        <w:tabs>
          <w:tab w:val="num" w:pos="6120"/>
        </w:tabs>
        <w:ind w:left="6480" w:hanging="180"/>
      </w:pPr>
      <w:rPr>
        <w:rFonts w:ascii="Noto Sans Symbols" w:eastAsia="Times New Roman" w:hAnsi="Noto Sans Symbols" w:cs="Noto Sans Symbols"/>
        <w:color w:val="000000"/>
      </w:rPr>
    </w:lvl>
  </w:abstractNum>
  <w:abstractNum w:abstractNumId="2" w15:restartNumberingAfterBreak="0">
    <w:nsid w:val="00000003"/>
    <w:multiLevelType w:val="multilevel"/>
    <w:tmpl w:val="00000003"/>
    <w:lvl w:ilvl="0"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Calibri" w:eastAsia="Times New Roman" w:hAnsi="Calibri" w:cs="Calibri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eastAsia="Times New Roman" w:hAnsi="Courier New" w:cs="Courier New"/>
        <w:color w:val="000000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2160" w:hanging="180"/>
      </w:pPr>
      <w:rPr>
        <w:rFonts w:ascii="Noto Sans Symbols" w:eastAsia="Times New Roman" w:hAnsi="Noto Sans Symbols" w:cs="Noto Sans Symbols"/>
        <w:color w:val="000000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Noto Sans Symbols" w:eastAsia="Times New Roman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600" w:hanging="360"/>
      </w:pPr>
      <w:rPr>
        <w:rFonts w:ascii="Courier New" w:eastAsia="Times New Roman" w:hAnsi="Courier New" w:cs="Courier New"/>
        <w:color w:val="000000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4320" w:hanging="180"/>
      </w:pPr>
      <w:rPr>
        <w:rFonts w:ascii="Noto Sans Symbols" w:eastAsia="Times New Roman" w:hAnsi="Noto Sans Symbols" w:cs="Noto Sans Symbols"/>
        <w:color w:val="000000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Noto Sans Symbols" w:eastAsia="Times New Roman" w:hAnsi="Noto Sans Symbols" w:cs="Noto Sans Symbols"/>
        <w:color w:val="000000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760" w:hanging="360"/>
      </w:pPr>
      <w:rPr>
        <w:rFonts w:ascii="Courier New" w:eastAsia="Times New Roman" w:hAnsi="Courier New" w:cs="Courier New"/>
        <w:color w:val="000000"/>
      </w:rPr>
    </w:lvl>
    <w:lvl w:ilvl="8">
      <w:start w:val="1"/>
      <w:numFmt w:val="bullet"/>
      <w:lvlText w:val="▪"/>
      <w:lvlJc w:val="left"/>
      <w:pPr>
        <w:tabs>
          <w:tab w:val="num" w:pos="6120"/>
        </w:tabs>
        <w:ind w:left="6480" w:hanging="180"/>
      </w:pPr>
      <w:rPr>
        <w:rFonts w:ascii="Noto Sans Symbols" w:eastAsia="Times New Roman" w:hAnsi="Noto Sans Symbols" w:cs="Noto Sans Symbols"/>
        <w:color w:val="000000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color w:val="000000"/>
        <w:u w:val="none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440" w:hanging="360"/>
      </w:pPr>
      <w:rPr>
        <w:color w:val="000000"/>
        <w:u w:val="none"/>
      </w:rPr>
    </w:lvl>
    <w:lvl w:ilvl="2">
      <w:start w:val="1"/>
      <w:numFmt w:val="bullet"/>
      <w:lvlText w:val="-"/>
      <w:lvlJc w:val="left"/>
      <w:pPr>
        <w:tabs>
          <w:tab w:val="num" w:pos="1800"/>
        </w:tabs>
        <w:ind w:left="2160" w:hanging="180"/>
      </w:pPr>
      <w:rPr>
        <w:color w:val="000000"/>
        <w:u w:val="none"/>
      </w:rPr>
    </w:lvl>
    <w:lvl w:ilvl="3">
      <w:start w:val="1"/>
      <w:numFmt w:val="bullet"/>
      <w:lvlText w:val="-"/>
      <w:lvlJc w:val="left"/>
      <w:pPr>
        <w:tabs>
          <w:tab w:val="num" w:pos="2520"/>
        </w:tabs>
        <w:ind w:left="2880" w:hanging="360"/>
      </w:pPr>
      <w:rPr>
        <w:color w:val="000000"/>
        <w:u w:val="none"/>
      </w:rPr>
    </w:lvl>
    <w:lvl w:ilvl="4">
      <w:start w:val="1"/>
      <w:numFmt w:val="bullet"/>
      <w:lvlText w:val="-"/>
      <w:lvlJc w:val="left"/>
      <w:pPr>
        <w:tabs>
          <w:tab w:val="num" w:pos="3240"/>
        </w:tabs>
        <w:ind w:left="3600" w:hanging="360"/>
      </w:pPr>
      <w:rPr>
        <w:color w:val="000000"/>
        <w:u w:val="none"/>
      </w:rPr>
    </w:lvl>
    <w:lvl w:ilvl="5">
      <w:start w:val="1"/>
      <w:numFmt w:val="bullet"/>
      <w:lvlText w:val="-"/>
      <w:lvlJc w:val="left"/>
      <w:pPr>
        <w:tabs>
          <w:tab w:val="num" w:pos="3960"/>
        </w:tabs>
        <w:ind w:left="4320" w:hanging="180"/>
      </w:pPr>
      <w:rPr>
        <w:color w:val="000000"/>
        <w:u w:val="none"/>
      </w:rPr>
    </w:lvl>
    <w:lvl w:ilvl="6">
      <w:start w:val="1"/>
      <w:numFmt w:val="bullet"/>
      <w:lvlText w:val="-"/>
      <w:lvlJc w:val="left"/>
      <w:pPr>
        <w:tabs>
          <w:tab w:val="num" w:pos="4680"/>
        </w:tabs>
        <w:ind w:left="5040" w:hanging="360"/>
      </w:pPr>
      <w:rPr>
        <w:color w:val="000000"/>
        <w:u w:val="none"/>
      </w:rPr>
    </w:lvl>
    <w:lvl w:ilvl="7">
      <w:start w:val="1"/>
      <w:numFmt w:val="bullet"/>
      <w:lvlText w:val="-"/>
      <w:lvlJc w:val="left"/>
      <w:pPr>
        <w:tabs>
          <w:tab w:val="num" w:pos="5400"/>
        </w:tabs>
        <w:ind w:left="5760" w:hanging="360"/>
      </w:pPr>
      <w:rPr>
        <w:color w:val="000000"/>
        <w:u w:val="none"/>
      </w:rPr>
    </w:lvl>
    <w:lvl w:ilvl="8">
      <w:start w:val="1"/>
      <w:numFmt w:val="bullet"/>
      <w:lvlText w:val="-"/>
      <w:lvlJc w:val="left"/>
      <w:pPr>
        <w:tabs>
          <w:tab w:val="num" w:pos="6120"/>
        </w:tabs>
        <w:ind w:left="6480" w:hanging="180"/>
      </w:pPr>
      <w:rPr>
        <w:color w:val="000000"/>
        <w:u w:val="none"/>
      </w:rPr>
    </w:lvl>
  </w:abstractNum>
  <w:abstractNum w:abstractNumId="4" w15:restartNumberingAfterBreak="0">
    <w:nsid w:val="252363A9"/>
    <w:multiLevelType w:val="multilevel"/>
    <w:tmpl w:val="4DC8467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B3E"/>
    <w:rsid w:val="001414EF"/>
    <w:rsid w:val="00305E72"/>
    <w:rsid w:val="00375E7D"/>
    <w:rsid w:val="003B0982"/>
    <w:rsid w:val="004558E1"/>
    <w:rsid w:val="004C1CD5"/>
    <w:rsid w:val="00551410"/>
    <w:rsid w:val="005608D2"/>
    <w:rsid w:val="005E4084"/>
    <w:rsid w:val="005E5004"/>
    <w:rsid w:val="0067666D"/>
    <w:rsid w:val="006A5609"/>
    <w:rsid w:val="006E0A47"/>
    <w:rsid w:val="006E686F"/>
    <w:rsid w:val="00755C47"/>
    <w:rsid w:val="00775128"/>
    <w:rsid w:val="007802DA"/>
    <w:rsid w:val="00822EDF"/>
    <w:rsid w:val="008E018D"/>
    <w:rsid w:val="009A29AE"/>
    <w:rsid w:val="009C0B4F"/>
    <w:rsid w:val="00A77B3E"/>
    <w:rsid w:val="00AE274B"/>
    <w:rsid w:val="00C66AFD"/>
    <w:rsid w:val="00C7732F"/>
    <w:rsid w:val="00CA2A55"/>
    <w:rsid w:val="00D16008"/>
    <w:rsid w:val="00DC481C"/>
    <w:rsid w:val="00E37155"/>
    <w:rsid w:val="00E8252A"/>
    <w:rsid w:val="00E878F5"/>
    <w:rsid w:val="00EB3844"/>
    <w:rsid w:val="00F10D04"/>
    <w:rsid w:val="00F86E56"/>
    <w:rsid w:val="00FF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4BF816"/>
  <w14:defaultImageDpi w14:val="0"/>
  <w15:docId w15:val="{700A7B58-933D-450F-B08A-DAAE91CA9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caption" w:locked="1" w:semiHidden="1" w:unhideWhenUsed="1" w:qFormat="1"/>
    <w:lsdException w:name="Title" w:locked="1" w:qFormat="1"/>
    <w:lsdException w:name="Subtitle" w:locked="1" w:qFormat="1"/>
    <w:lsdException w:name="Strong" w:locked="1" w:qFormat="1"/>
    <w:lsdException w:name="Emphasis" w:locked="1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084"/>
    <w:pPr>
      <w:spacing w:after="200" w:line="276" w:lineRule="auto"/>
    </w:pPr>
    <w:rPr>
      <w:rFonts w:ascii="Calibri" w:hAnsi="Calibri" w:cs="Calibri"/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EF7B96"/>
    <w:pPr>
      <w:keepNext/>
      <w:keepLines/>
      <w:spacing w:before="240" w:after="0" w:line="240" w:lineRule="auto"/>
      <w:outlineLvl w:val="0"/>
    </w:pPr>
    <w:rPr>
      <w:rFonts w:ascii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EF7B96"/>
    <w:pPr>
      <w:keepNext/>
      <w:keepLines/>
      <w:spacing w:before="40" w:after="0" w:line="240" w:lineRule="auto"/>
      <w:outlineLvl w:val="1"/>
    </w:pPr>
    <w:rPr>
      <w:rFonts w:ascii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EF7B96"/>
    <w:pPr>
      <w:keepNext/>
      <w:keepLines/>
      <w:spacing w:before="280" w:after="80" w:line="240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qFormat/>
    <w:rsid w:val="00EF7B96"/>
    <w:pPr>
      <w:keepNext/>
      <w:keepLines/>
      <w:spacing w:before="240" w:after="40" w:line="240" w:lineRule="auto"/>
      <w:outlineLvl w:val="3"/>
    </w:pPr>
    <w:rPr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EF7B96"/>
    <w:pPr>
      <w:keepNext/>
      <w:keepLines/>
      <w:spacing w:before="220" w:after="40" w:line="240" w:lineRule="auto"/>
      <w:outlineLvl w:val="4"/>
    </w:pPr>
    <w:rPr>
      <w:b/>
      <w:bCs/>
    </w:rPr>
  </w:style>
  <w:style w:type="paragraph" w:styleId="6">
    <w:name w:val="heading 6"/>
    <w:basedOn w:val="a"/>
    <w:next w:val="a"/>
    <w:link w:val="60"/>
    <w:uiPriority w:val="9"/>
    <w:qFormat/>
    <w:rsid w:val="00EF7B96"/>
    <w:pPr>
      <w:keepNext/>
      <w:keepLines/>
      <w:spacing w:before="200" w:after="40" w:line="240" w:lineRule="auto"/>
      <w:outlineLvl w:val="5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inorHAnsi" w:eastAsiaTheme="minorEastAsia" w:hAnsiTheme="minorHAnsi" w:cstheme="minorBidi"/>
      <w:b/>
      <w:bCs/>
      <w:color w:val="000000"/>
    </w:rPr>
  </w:style>
  <w:style w:type="paragraph" w:styleId="a3">
    <w:name w:val="Title"/>
    <w:basedOn w:val="a"/>
    <w:link w:val="a4"/>
    <w:uiPriority w:val="10"/>
    <w:qFormat/>
    <w:rsid w:val="00EF7B96"/>
    <w:pPr>
      <w:keepNext/>
      <w:keepLines/>
      <w:spacing w:before="480" w:after="120" w:line="240" w:lineRule="auto"/>
    </w:pPr>
    <w:rPr>
      <w:b/>
      <w:bCs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a5">
    <w:name w:val="Subtitle"/>
    <w:basedOn w:val="a"/>
    <w:link w:val="a6"/>
    <w:uiPriority w:val="11"/>
    <w:qFormat/>
    <w:rsid w:val="00EF7B96"/>
    <w:pPr>
      <w:keepNext/>
      <w:keepLines/>
      <w:spacing w:before="360" w:after="80" w:line="240" w:lineRule="auto"/>
    </w:pPr>
    <w:rPr>
      <w:rFonts w:ascii="Georgia" w:hAnsi="Georgia" w:cs="Georgia"/>
      <w:i/>
      <w:iCs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Pr>
      <w:rFonts w:asciiTheme="majorHAnsi" w:eastAsiaTheme="majorEastAsia" w:hAnsiTheme="majorHAnsi" w:cstheme="majorBidi"/>
      <w:color w:val="000000"/>
      <w:sz w:val="24"/>
      <w:szCs w:val="24"/>
    </w:rPr>
  </w:style>
  <w:style w:type="character" w:styleId="a7">
    <w:name w:val="Hyperlink"/>
    <w:basedOn w:val="a0"/>
    <w:rsid w:val="00F10D0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10D04"/>
    <w:rPr>
      <w:color w:val="605E5C"/>
      <w:shd w:val="clear" w:color="auto" w:fill="E1DFDD"/>
    </w:rPr>
  </w:style>
  <w:style w:type="character" w:styleId="a8">
    <w:name w:val="FollowedHyperlink"/>
    <w:basedOn w:val="a0"/>
    <w:rsid w:val="00F10D04"/>
    <w:rPr>
      <w:color w:val="954F72" w:themeColor="followedHyperlink"/>
      <w:u w:val="single"/>
    </w:rPr>
  </w:style>
  <w:style w:type="paragraph" w:styleId="a9">
    <w:name w:val="caption"/>
    <w:basedOn w:val="a"/>
    <w:next w:val="a"/>
    <w:unhideWhenUsed/>
    <w:qFormat/>
    <w:locked/>
    <w:rsid w:val="00EB3844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Marko\Downloads\Image_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s://prometheus.org.ua/cs50/sections/section6.html" TargetMode="Externa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UHxtjVsOTHc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www.bitdegree.org/learn/linked-list-c-plus-plus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111-stek-i-kupa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11157</Words>
  <Characters>6360</Characters>
  <Application>Microsoft Office Word</Application>
  <DocSecurity>0</DocSecurity>
  <Lines>53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User1</cp:lastModifiedBy>
  <cp:revision>2</cp:revision>
  <dcterms:created xsi:type="dcterms:W3CDTF">2023-12-19T17:20:00Z</dcterms:created>
  <dcterms:modified xsi:type="dcterms:W3CDTF">2023-12-19T17:20:00Z</dcterms:modified>
</cp:coreProperties>
</file>