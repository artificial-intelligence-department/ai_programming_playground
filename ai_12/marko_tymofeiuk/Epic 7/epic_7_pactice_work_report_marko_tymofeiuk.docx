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94D17" w14:textId="77777777" w:rsidR="00A77B3E" w:rsidRPr="009103EF" w:rsidRDefault="00C669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03EF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68F2354" w14:textId="77777777" w:rsidR="00A77B3E" w:rsidRPr="009103EF" w:rsidRDefault="00C6693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03EF">
        <w:rPr>
          <w:rFonts w:ascii="Times New Roman" w:hAnsi="Times New Roman" w:cs="Times New Roman"/>
          <w:sz w:val="28"/>
          <w:szCs w:val="28"/>
          <w:lang w:val="uk-UA"/>
        </w:rPr>
        <w:t>Національний університет «Львівська політехніка»</w:t>
      </w:r>
    </w:p>
    <w:p w14:paraId="7C4B1B4A" w14:textId="77777777" w:rsidR="00A77B3E" w:rsidRPr="009103EF" w:rsidRDefault="00C669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03EF">
        <w:rPr>
          <w:rFonts w:ascii="Times New Roman" w:hAnsi="Times New Roman" w:cs="Times New Roman"/>
          <w:sz w:val="28"/>
          <w:szCs w:val="28"/>
          <w:lang w:val="uk-UA"/>
        </w:rPr>
        <w:t>Кафедра систем штучного інтелекту</w:t>
      </w:r>
    </w:p>
    <w:p w14:paraId="6862D48D" w14:textId="77777777" w:rsidR="00A77B3E" w:rsidRPr="009103EF" w:rsidRDefault="00A77B3E">
      <w:pPr>
        <w:rPr>
          <w:rFonts w:ascii="Times New Roman" w:hAnsi="Times New Roman" w:cs="Times New Roman"/>
          <w:lang w:val="uk-UA"/>
        </w:rPr>
      </w:pPr>
    </w:p>
    <w:p w14:paraId="32810A01" w14:textId="77777777" w:rsidR="00A77B3E" w:rsidRPr="009103EF" w:rsidRDefault="00A77B3E">
      <w:pPr>
        <w:rPr>
          <w:rFonts w:ascii="Times New Roman" w:hAnsi="Times New Roman" w:cs="Times New Roman"/>
          <w:lang w:val="uk-UA"/>
        </w:rPr>
      </w:pPr>
    </w:p>
    <w:p w14:paraId="1B69879B" w14:textId="77777777" w:rsidR="00A77B3E" w:rsidRPr="009103EF" w:rsidRDefault="00C66933">
      <w:pPr>
        <w:jc w:val="center"/>
        <w:rPr>
          <w:rFonts w:ascii="Times New Roman" w:hAnsi="Times New Roman" w:cs="Times New Roman"/>
          <w:lang w:val="uk-UA"/>
        </w:rPr>
      </w:pPr>
      <w:r w:rsidRPr="009103EF">
        <w:rPr>
          <w:noProof/>
          <w:lang w:val="uk-UA"/>
        </w:rPr>
        <w:drawing>
          <wp:inline distT="0" distB="0" distL="0" distR="0" wp14:anchorId="1C5D3A05" wp14:editId="3F879301">
            <wp:extent cx="2609850" cy="24765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0479" w14:textId="77777777" w:rsidR="00A77B3E" w:rsidRPr="009103EF" w:rsidRDefault="00A77B3E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</w:p>
    <w:p w14:paraId="75AC7483" w14:textId="77777777" w:rsidR="00A77B3E" w:rsidRPr="009103EF" w:rsidRDefault="00C66933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  <w:r w:rsidRPr="009103EF">
        <w:rPr>
          <w:rFonts w:ascii="Times New Roman" w:hAnsi="Times New Roman" w:cs="Times New Roman"/>
          <w:b/>
          <w:bCs/>
          <w:sz w:val="40"/>
          <w:szCs w:val="40"/>
          <w:lang w:val="uk-UA"/>
        </w:rPr>
        <w:t>Звіт</w:t>
      </w:r>
    </w:p>
    <w:p w14:paraId="44FC7F7D" w14:textId="77777777" w:rsidR="00C47B8E" w:rsidRPr="00C47B8E" w:rsidRDefault="00C47B8E" w:rsidP="00C47B8E">
      <w:pPr>
        <w:spacing w:after="0"/>
        <w:jc w:val="center"/>
        <w:rPr>
          <w:color w:val="auto"/>
          <w:lang w:val="uk-UA"/>
        </w:rPr>
      </w:pPr>
      <w:r w:rsidRPr="00C47B8E">
        <w:rPr>
          <w:rFonts w:ascii="Times New Roman" w:hAnsi="Times New Roman" w:cs="Times New Roman"/>
          <w:b/>
          <w:sz w:val="28"/>
          <w:lang w:val="uk-UA"/>
        </w:rPr>
        <w:t>про виконання розрахунково-графічних робіт блоку № 7</w:t>
      </w:r>
    </w:p>
    <w:p w14:paraId="25B3ABE3" w14:textId="77777777" w:rsidR="00C47B8E" w:rsidRPr="00C47B8E" w:rsidRDefault="00C47B8E" w:rsidP="00C47B8E">
      <w:pPr>
        <w:spacing w:after="0"/>
        <w:jc w:val="center"/>
        <w:rPr>
          <w:lang w:val="uk-UA"/>
        </w:rPr>
      </w:pPr>
      <w:r w:rsidRPr="00C47B8E">
        <w:rPr>
          <w:rFonts w:ascii="Times New Roman" w:hAnsi="Times New Roman" w:cs="Times New Roman"/>
          <w:b/>
          <w:i/>
          <w:sz w:val="28"/>
          <w:lang w:val="uk-UA"/>
        </w:rPr>
        <w:t xml:space="preserve">з дисципліни: </w:t>
      </w:r>
      <w:r w:rsidRPr="00C47B8E">
        <w:rPr>
          <w:rFonts w:ascii="Times New Roman" w:hAnsi="Times New Roman" w:cs="Times New Roman"/>
          <w:sz w:val="28"/>
          <w:lang w:val="uk-UA"/>
        </w:rPr>
        <w:t>«Мови та парадигми програмування»</w:t>
      </w:r>
    </w:p>
    <w:p w14:paraId="78D5F642" w14:textId="77777777" w:rsidR="00C47B8E" w:rsidRPr="00C47B8E" w:rsidRDefault="00C47B8E" w:rsidP="00C47B8E">
      <w:pPr>
        <w:spacing w:after="0"/>
        <w:jc w:val="center"/>
        <w:rPr>
          <w:lang w:val="uk-UA"/>
        </w:rPr>
      </w:pPr>
      <w:r w:rsidRPr="00C47B8E">
        <w:rPr>
          <w:rFonts w:ascii="Times New Roman" w:hAnsi="Times New Roman" w:cs="Times New Roman"/>
          <w:sz w:val="28"/>
          <w:lang w:val="uk-UA"/>
        </w:rPr>
        <w:t>до:</w:t>
      </w:r>
    </w:p>
    <w:p w14:paraId="4355372A" w14:textId="77777777" w:rsidR="00C47B8E" w:rsidRPr="00C47B8E" w:rsidRDefault="00C47B8E" w:rsidP="00C47B8E">
      <w:pPr>
        <w:spacing w:after="0"/>
        <w:jc w:val="center"/>
        <w:rPr>
          <w:lang w:val="uk-UA"/>
        </w:rPr>
      </w:pPr>
      <w:r w:rsidRPr="00C47B8E">
        <w:rPr>
          <w:rFonts w:ascii="Times New Roman" w:hAnsi="Times New Roman" w:cs="Times New Roman"/>
          <w:sz w:val="28"/>
          <w:lang w:val="uk-UA"/>
        </w:rPr>
        <w:t>ВНС Розрахунково-графічних робіт № 1-4</w:t>
      </w:r>
    </w:p>
    <w:p w14:paraId="37322365" w14:textId="77777777" w:rsidR="00C47B8E" w:rsidRPr="00C47B8E" w:rsidRDefault="00C47B8E" w:rsidP="00C47B8E">
      <w:pPr>
        <w:spacing w:after="0"/>
        <w:jc w:val="center"/>
        <w:rPr>
          <w:lang w:val="uk-UA"/>
        </w:rPr>
      </w:pPr>
      <w:r w:rsidRPr="00C47B8E">
        <w:rPr>
          <w:rFonts w:ascii="Times New Roman" w:hAnsi="Times New Roman" w:cs="Times New Roman"/>
          <w:sz w:val="28"/>
          <w:lang w:val="uk-UA"/>
        </w:rPr>
        <w:t>Практичних Робіт № 7</w:t>
      </w:r>
    </w:p>
    <w:p w14:paraId="7B7E760F" w14:textId="39E1E9DE" w:rsidR="00A77B3E" w:rsidRDefault="00A77B3E">
      <w:pP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</w:p>
    <w:p w14:paraId="2AD5AC43" w14:textId="77777777" w:rsidR="009103EF" w:rsidRPr="009103EF" w:rsidRDefault="009103EF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D842478" w14:textId="77777777" w:rsidR="00A77B3E" w:rsidRPr="009103EF" w:rsidRDefault="00A77B3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177F5B9" w14:textId="59415422" w:rsidR="00A77B3E" w:rsidRPr="009103EF" w:rsidRDefault="00C66933">
      <w:pPr>
        <w:spacing w:line="240" w:lineRule="auto"/>
        <w:jc w:val="right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9103EF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Виконав:</w:t>
      </w:r>
    </w:p>
    <w:p w14:paraId="421A83C9" w14:textId="0F33885E" w:rsidR="00A77B3E" w:rsidRPr="009103EF" w:rsidRDefault="00C66933">
      <w:pPr>
        <w:spacing w:line="240" w:lineRule="auto"/>
        <w:jc w:val="right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9103EF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 </w:t>
      </w:r>
      <w:r w:rsidRPr="009103EF">
        <w:rPr>
          <w:rFonts w:ascii="Times New Roman" w:hAnsi="Times New Roman" w:cs="Times New Roman"/>
          <w:sz w:val="28"/>
          <w:szCs w:val="28"/>
          <w:lang w:val="uk-UA"/>
        </w:rPr>
        <w:t xml:space="preserve">студент групи </w:t>
      </w:r>
      <w:r w:rsidR="009103EF">
        <w:rPr>
          <w:rFonts w:ascii="Times New Roman" w:hAnsi="Times New Roman" w:cs="Times New Roman"/>
          <w:sz w:val="28"/>
          <w:szCs w:val="28"/>
          <w:lang w:val="uk-UA"/>
        </w:rPr>
        <w:t>ШІ-12</w:t>
      </w:r>
    </w:p>
    <w:p w14:paraId="0E3E9E19" w14:textId="36B2ED6F" w:rsidR="00A77B3E" w:rsidRPr="009103EF" w:rsidRDefault="009103E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Тимофеюк Марко Юрійович</w:t>
      </w:r>
    </w:p>
    <w:p w14:paraId="782C550C" w14:textId="141CE3F9" w:rsidR="009103EF" w:rsidRDefault="009103EF">
      <w:pPr>
        <w:pStyle w:val="Heading1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</w:p>
    <w:p w14:paraId="33628460" w14:textId="77777777" w:rsidR="009103EF" w:rsidRPr="009103EF" w:rsidRDefault="009103EF" w:rsidP="009103EF">
      <w:pPr>
        <w:rPr>
          <w:lang w:val="uk-UA"/>
        </w:rPr>
      </w:pPr>
    </w:p>
    <w:p w14:paraId="52C1716C" w14:textId="657D2433" w:rsidR="00A77B3E" w:rsidRDefault="00C66933">
      <w:pPr>
        <w:pStyle w:val="Heading1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9103EF">
        <w:rPr>
          <w:rFonts w:ascii="Times New Roman" w:hAnsi="Times New Roman" w:cs="Times New Roman"/>
          <w:b/>
          <w:bCs/>
          <w:color w:val="000000"/>
          <w:lang w:val="uk-UA"/>
        </w:rPr>
        <w:lastRenderedPageBreak/>
        <w:t>Мета роботи:</w:t>
      </w:r>
    </w:p>
    <w:p w14:paraId="0CE2A3C1" w14:textId="5B7629EC" w:rsidR="009103EF" w:rsidRPr="009103EF" w:rsidRDefault="009103EF" w:rsidP="009103E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Закріпити знання та навички, набуті протягом семестру.</w:t>
      </w:r>
    </w:p>
    <w:p w14:paraId="39ED44D1" w14:textId="77777777" w:rsidR="00A77B3E" w:rsidRPr="009103EF" w:rsidRDefault="00C66933">
      <w:pPr>
        <w:pStyle w:val="Heading1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9103EF">
        <w:rPr>
          <w:rFonts w:ascii="Times New Roman" w:hAnsi="Times New Roman" w:cs="Times New Roman"/>
          <w:b/>
          <w:bCs/>
          <w:color w:val="000000"/>
          <w:lang w:val="uk-UA"/>
        </w:rPr>
        <w:t>Виконання роботи:</w:t>
      </w:r>
    </w:p>
    <w:p w14:paraId="5E75C7A3" w14:textId="77777777" w:rsidR="00A77B3E" w:rsidRPr="009103EF" w:rsidRDefault="00C66933">
      <w:pPr>
        <w:pStyle w:val="Heading2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9103EF">
        <w:rPr>
          <w:rFonts w:ascii="Times New Roman" w:hAnsi="Times New Roman" w:cs="Times New Roman"/>
          <w:b/>
          <w:bCs/>
          <w:color w:val="000000"/>
          <w:lang w:val="uk-UA"/>
        </w:rPr>
        <w:t xml:space="preserve">1. </w:t>
      </w:r>
      <w:r w:rsidRPr="009103EF">
        <w:rPr>
          <w:rFonts w:ascii="Times New Roman" w:hAnsi="Times New Roman" w:cs="Times New Roman"/>
          <w:b/>
          <w:bCs/>
          <w:color w:val="000000"/>
          <w:lang w:val="uk-UA"/>
        </w:rPr>
        <w:tab/>
        <w:t xml:space="preserve">Опрацювання завдання та вимог до програм та середовища: </w:t>
      </w:r>
    </w:p>
    <w:p w14:paraId="67789D84" w14:textId="01EF4695" w:rsidR="00A77B3E" w:rsidRPr="009103EF" w:rsidRDefault="00C66933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Завдання №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 xml:space="preserve"> 1</w:t>
      </w:r>
    </w:p>
    <w:p w14:paraId="193FC0F9" w14:textId="170BE04A" w:rsidR="00A77B3E" w:rsidRPr="009103EF" w:rsidRDefault="00C66933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Варіант завдання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>: 14</w:t>
      </w:r>
    </w:p>
    <w:p w14:paraId="3DDAD923" w14:textId="0DD60FF3" w:rsidR="00A77B3E" w:rsidRDefault="00C66933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Деталі завдання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="009103EF" w:rsidRPr="009103EF">
        <w:rPr>
          <w:rFonts w:ascii="Times New Roman" w:hAnsi="Times New Roman" w:cs="Times New Roman"/>
          <w:sz w:val="24"/>
          <w:szCs w:val="24"/>
          <w:lang w:val="uk-UA"/>
        </w:rPr>
        <w:t>Розробити лінійний алгоритм для розв’язання задачі.</w:t>
      </w:r>
    </w:p>
    <w:p w14:paraId="682E959F" w14:textId="77777777" w:rsidR="009103EF" w:rsidRDefault="009103EF" w:rsidP="009103EF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3D23E842" w14:textId="77777777" w:rsidR="00A10A6C" w:rsidRDefault="009103EF" w:rsidP="00A10A6C">
      <w:pPr>
        <w:keepNext/>
        <w:tabs>
          <w:tab w:val="left" w:pos="1080"/>
        </w:tabs>
        <w:spacing w:after="0" w:line="240" w:lineRule="auto"/>
        <w:jc w:val="center"/>
      </w:pPr>
      <w:r w:rsidRPr="00274016">
        <w:rPr>
          <w:noProof/>
        </w:rPr>
        <w:drawing>
          <wp:inline distT="0" distB="0" distL="0" distR="0" wp14:anchorId="4B94D72C" wp14:editId="4382D945">
            <wp:extent cx="6300470" cy="626745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99A7" w14:textId="1738A4EE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  <w:lang w:val="uk-UA"/>
        </w:rPr>
        <w:t>. Завдання № 1</w:t>
      </w:r>
    </w:p>
    <w:p w14:paraId="5114B152" w14:textId="77777777" w:rsidR="009103EF" w:rsidRPr="009103EF" w:rsidRDefault="009103EF" w:rsidP="009103EF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2B67E596" w14:textId="6E85C521" w:rsidR="00A77B3E" w:rsidRPr="009103EF" w:rsidRDefault="00C66933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Завдання №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 xml:space="preserve"> 2</w:t>
      </w:r>
    </w:p>
    <w:p w14:paraId="4BDF70A7" w14:textId="797BE56D" w:rsidR="00A77B3E" w:rsidRPr="009103EF" w:rsidRDefault="00C66933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Варіант завдання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>: 17</w:t>
      </w:r>
    </w:p>
    <w:p w14:paraId="55F1833E" w14:textId="4848DD27" w:rsidR="00A77B3E" w:rsidRDefault="00C66933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Деталі завдання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="009103EF" w:rsidRPr="009103EF">
        <w:rPr>
          <w:rFonts w:ascii="Times New Roman" w:hAnsi="Times New Roman" w:cs="Times New Roman"/>
          <w:sz w:val="24"/>
          <w:szCs w:val="24"/>
          <w:lang w:val="uk-UA"/>
        </w:rPr>
        <w:t>Розробити алгоритм, що розгалужується, для розв’язання задачі.</w:t>
      </w:r>
    </w:p>
    <w:p w14:paraId="2E5907D2" w14:textId="77777777" w:rsidR="009103EF" w:rsidRDefault="009103EF" w:rsidP="009103EF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3D06F4DF" w14:textId="77777777" w:rsidR="00A10A6C" w:rsidRPr="00A10A6C" w:rsidRDefault="009103EF" w:rsidP="00A10A6C">
      <w:pPr>
        <w:keepNext/>
        <w:tabs>
          <w:tab w:val="left" w:pos="1080"/>
        </w:tabs>
        <w:spacing w:after="0" w:line="240" w:lineRule="auto"/>
        <w:jc w:val="center"/>
        <w:rPr>
          <w:sz w:val="28"/>
          <w:szCs w:val="28"/>
        </w:rPr>
      </w:pPr>
      <w:r w:rsidRPr="00A10A6C">
        <w:rPr>
          <w:noProof/>
          <w:sz w:val="28"/>
          <w:szCs w:val="28"/>
        </w:rPr>
        <w:drawing>
          <wp:inline distT="0" distB="0" distL="0" distR="0" wp14:anchorId="48E7F35E" wp14:editId="687AC0F1">
            <wp:extent cx="6300470" cy="168021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DF3B" w14:textId="6858D132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Завдання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2</w:t>
      </w:r>
    </w:p>
    <w:p w14:paraId="3F1692CD" w14:textId="77777777" w:rsidR="009103EF" w:rsidRPr="009103EF" w:rsidRDefault="009103EF" w:rsidP="009103EF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447DC64C" w14:textId="25916A57" w:rsidR="00A77B3E" w:rsidRPr="009103EF" w:rsidRDefault="00C66933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 xml:space="preserve">Завдання 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>№ 3</w:t>
      </w:r>
    </w:p>
    <w:p w14:paraId="282D2A40" w14:textId="7623DC55" w:rsidR="00A77B3E" w:rsidRPr="009103EF" w:rsidRDefault="00C66933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Варіант завдання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>: 12</w:t>
      </w:r>
    </w:p>
    <w:p w14:paraId="49956E03" w14:textId="3BAF171D" w:rsidR="009103EF" w:rsidRPr="009103EF" w:rsidRDefault="00C66933" w:rsidP="009103E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Деталі завдання</w:t>
      </w:r>
      <w:r w:rsidR="009103EF" w:rsidRPr="009103EF">
        <w:rPr>
          <w:rFonts w:ascii="Times New Roman" w:hAnsi="Times New Roman" w:cs="Times New Roman"/>
          <w:sz w:val="24"/>
          <w:szCs w:val="24"/>
          <w:lang w:val="uk-UA"/>
        </w:rPr>
        <w:t>: Написати програму згідно свого варіанту.</w:t>
      </w:r>
    </w:p>
    <w:p w14:paraId="3A32407E" w14:textId="77777777" w:rsidR="00A10A6C" w:rsidRDefault="009103EF" w:rsidP="00A10A6C">
      <w:pPr>
        <w:keepNext/>
        <w:tabs>
          <w:tab w:val="left" w:pos="1080"/>
        </w:tabs>
        <w:spacing w:after="0" w:line="240" w:lineRule="auto"/>
        <w:jc w:val="center"/>
      </w:pPr>
      <w:r w:rsidRPr="00274016">
        <w:rPr>
          <w:noProof/>
        </w:rPr>
        <w:lastRenderedPageBreak/>
        <w:drawing>
          <wp:inline distT="0" distB="0" distL="0" distR="0" wp14:anchorId="2897D338" wp14:editId="65EFB319">
            <wp:extent cx="6300470" cy="5118100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0F7C" w14:textId="0F40A72B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Завдання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3</w:t>
      </w:r>
    </w:p>
    <w:p w14:paraId="649EB7CE" w14:textId="37FE4117" w:rsidR="009103EF" w:rsidRDefault="009103EF" w:rsidP="009103EF">
      <w:pPr>
        <w:tabs>
          <w:tab w:val="left" w:pos="360"/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02E0E323" w14:textId="6670977D" w:rsidR="009103EF" w:rsidRPr="009103EF" w:rsidRDefault="009103EF" w:rsidP="009103EF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 xml:space="preserve">Завдання </w:t>
      </w:r>
      <w:r>
        <w:rPr>
          <w:rFonts w:ascii="Times New Roman" w:hAnsi="Times New Roman" w:cs="Times New Roman"/>
          <w:sz w:val="24"/>
          <w:szCs w:val="24"/>
          <w:lang w:val="uk-UA"/>
        </w:rPr>
        <w:t>№ 4</w:t>
      </w:r>
    </w:p>
    <w:p w14:paraId="08767A47" w14:textId="5E6683B6" w:rsidR="009103EF" w:rsidRPr="009103EF" w:rsidRDefault="009103EF" w:rsidP="009103E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Варіант завдання</w:t>
      </w:r>
      <w:r>
        <w:rPr>
          <w:rFonts w:ascii="Times New Roman" w:hAnsi="Times New Roman" w:cs="Times New Roman"/>
          <w:sz w:val="24"/>
          <w:szCs w:val="24"/>
          <w:lang w:val="uk-UA"/>
        </w:rPr>
        <w:t>: 9</w:t>
      </w:r>
    </w:p>
    <w:p w14:paraId="443DB0FD" w14:textId="6B95C6AC" w:rsidR="009103EF" w:rsidRDefault="009103EF" w:rsidP="009103E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Деталі завдання</w:t>
      </w:r>
      <w:r>
        <w:rPr>
          <w:rFonts w:ascii="Times New Roman" w:hAnsi="Times New Roman" w:cs="Times New Roman"/>
          <w:sz w:val="24"/>
          <w:szCs w:val="24"/>
          <w:lang w:val="uk-UA"/>
        </w:rPr>
        <w:t>: Написати програму згідно свого варіанту.</w:t>
      </w:r>
    </w:p>
    <w:p w14:paraId="6BF398BC" w14:textId="77777777" w:rsidR="009103EF" w:rsidRDefault="009103EF" w:rsidP="009103EF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4E84D6C0" w14:textId="77777777" w:rsidR="00A10A6C" w:rsidRDefault="009103EF" w:rsidP="00A10A6C">
      <w:pPr>
        <w:keepNext/>
        <w:tabs>
          <w:tab w:val="left" w:pos="360"/>
          <w:tab w:val="left" w:pos="1080"/>
        </w:tabs>
        <w:spacing w:after="0" w:line="240" w:lineRule="auto"/>
        <w:jc w:val="center"/>
      </w:pPr>
      <w:r w:rsidRPr="00274016">
        <w:rPr>
          <w:noProof/>
        </w:rPr>
        <w:drawing>
          <wp:inline distT="0" distB="0" distL="0" distR="0" wp14:anchorId="4378612B" wp14:editId="0E54F05D">
            <wp:extent cx="6300470" cy="51625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EEE2" w14:textId="7BA6457C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Завдання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4</w:t>
      </w:r>
    </w:p>
    <w:p w14:paraId="3013CE5F" w14:textId="74CA066A" w:rsidR="009103EF" w:rsidRDefault="009103EF" w:rsidP="009103EF">
      <w:pPr>
        <w:tabs>
          <w:tab w:val="left" w:pos="360"/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05650B52" w14:textId="77777777" w:rsidR="009103EF" w:rsidRPr="009103EF" w:rsidRDefault="009103EF" w:rsidP="009103EF">
      <w:pPr>
        <w:tabs>
          <w:tab w:val="left" w:pos="360"/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6804E99A" w14:textId="77777777" w:rsidR="00A77B3E" w:rsidRPr="009103EF" w:rsidRDefault="00A77B3E">
      <w:pPr>
        <w:rPr>
          <w:rFonts w:ascii="Times New Roman" w:hAnsi="Times New Roman" w:cs="Times New Roman"/>
          <w:lang w:val="uk-UA"/>
        </w:rPr>
      </w:pPr>
    </w:p>
    <w:p w14:paraId="1F8296AF" w14:textId="77777777" w:rsidR="00A77B3E" w:rsidRPr="009103EF" w:rsidRDefault="00C66933">
      <w:pPr>
        <w:pStyle w:val="Heading2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 w:rsidRPr="009103EF">
        <w:rPr>
          <w:rFonts w:ascii="Times New Roman" w:hAnsi="Times New Roman" w:cs="Times New Roman"/>
          <w:b/>
          <w:bCs/>
          <w:color w:val="000000"/>
          <w:lang w:val="uk-UA"/>
        </w:rPr>
        <w:t>2.</w:t>
      </w:r>
      <w:r w:rsidRPr="009103EF">
        <w:rPr>
          <w:rFonts w:ascii="Times New Roman" w:hAnsi="Times New Roman" w:cs="Times New Roman"/>
          <w:b/>
          <w:bCs/>
          <w:color w:val="000000"/>
          <w:lang w:val="uk-UA"/>
        </w:rPr>
        <w:tab/>
        <w:t xml:space="preserve">Дизайн та планована оцінка часу виконання завдань: </w:t>
      </w:r>
    </w:p>
    <w:p w14:paraId="6FDB73F7" w14:textId="2130F829" w:rsidR="00A77B3E" w:rsidRPr="009103EF" w:rsidRDefault="00C66933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 xml:space="preserve"> 1</w:t>
      </w:r>
    </w:p>
    <w:p w14:paraId="50FCB401" w14:textId="481290E0" w:rsidR="00A77B3E" w:rsidRDefault="00C66933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Блок-схема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>:</w:t>
      </w:r>
    </w:p>
    <w:p w14:paraId="153A44F5" w14:textId="77777777" w:rsidR="00A10A6C" w:rsidRDefault="009103EF" w:rsidP="00A10A6C">
      <w:pPr>
        <w:keepNext/>
        <w:tabs>
          <w:tab w:val="left" w:pos="1080"/>
        </w:tabs>
        <w:spacing w:after="0" w:line="24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7E72CDDD" wp14:editId="0909F5BD">
            <wp:extent cx="4781550" cy="7258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B034" w14:textId="0DE3BE09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  <w:lang w:val="uk-UA"/>
        </w:rPr>
        <w:t>. Блок-схема до програми № 1</w:t>
      </w:r>
    </w:p>
    <w:p w14:paraId="09926C26" w14:textId="6A88EB43" w:rsidR="00A77B3E" w:rsidRDefault="00C66933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Планований час на реалізацію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>: 20 хв</w:t>
      </w:r>
    </w:p>
    <w:p w14:paraId="7CAAD160" w14:textId="77777777" w:rsidR="009103EF" w:rsidRPr="009103EF" w:rsidRDefault="009103EF" w:rsidP="009103EF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5DB3761C" w14:textId="7931EA07" w:rsidR="00A77B3E" w:rsidRPr="009103EF" w:rsidRDefault="00C66933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 xml:space="preserve"> 2</w:t>
      </w:r>
    </w:p>
    <w:p w14:paraId="48C7061C" w14:textId="1B6FF5E1" w:rsidR="00A77B3E" w:rsidRDefault="00C66933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Блок-схема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</w:p>
    <w:p w14:paraId="3C64B146" w14:textId="77777777" w:rsidR="00A10A6C" w:rsidRDefault="009103EF" w:rsidP="00A10A6C">
      <w:pPr>
        <w:keepNext/>
        <w:tabs>
          <w:tab w:val="left" w:pos="1080"/>
        </w:tabs>
        <w:spacing w:after="0" w:line="24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196B0F1C" wp14:editId="03A46A29">
            <wp:extent cx="6300470" cy="8890000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7D60" w14:textId="2150A1E3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6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Блок-схема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2</w:t>
      </w:r>
    </w:p>
    <w:p w14:paraId="16423644" w14:textId="16429D22" w:rsidR="00A77B3E" w:rsidRDefault="00C66933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lastRenderedPageBreak/>
        <w:t>Планований час на реалізацію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>: 25 хв</w:t>
      </w:r>
    </w:p>
    <w:p w14:paraId="742B0979" w14:textId="77777777" w:rsidR="009103EF" w:rsidRPr="009103EF" w:rsidRDefault="009103EF" w:rsidP="009103EF">
      <w:pPr>
        <w:tabs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0224A1B3" w14:textId="1135D1A2" w:rsidR="00A77B3E" w:rsidRPr="009103EF" w:rsidRDefault="00C66933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 xml:space="preserve"> 3.1</w:t>
      </w:r>
    </w:p>
    <w:p w14:paraId="525C0B85" w14:textId="59072B80" w:rsidR="00A77B3E" w:rsidRDefault="00C66933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Блок-схема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</w:p>
    <w:p w14:paraId="557C2962" w14:textId="77777777" w:rsidR="00A10A6C" w:rsidRDefault="009103EF" w:rsidP="00A10A6C">
      <w:pPr>
        <w:keepNext/>
        <w:tabs>
          <w:tab w:val="left" w:pos="1080"/>
        </w:tabs>
        <w:spacing w:after="0" w:line="24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17DD5771" wp14:editId="3A1F1767">
            <wp:extent cx="1706880" cy="925195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B641" w14:textId="21FF6574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lastRenderedPageBreak/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7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Блок-схема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3.1</w:t>
      </w:r>
    </w:p>
    <w:p w14:paraId="2861131D" w14:textId="643DED1E" w:rsidR="00A77B3E" w:rsidRDefault="00C66933" w:rsidP="009103E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Планований час на реалізацію</w:t>
      </w:r>
      <w:r w:rsidR="009103EF">
        <w:rPr>
          <w:rFonts w:ascii="Times New Roman" w:hAnsi="Times New Roman" w:cs="Times New Roman"/>
          <w:sz w:val="24"/>
          <w:szCs w:val="24"/>
          <w:lang w:val="uk-UA"/>
        </w:rPr>
        <w:t>: 20 хв</w:t>
      </w:r>
    </w:p>
    <w:p w14:paraId="274092C4" w14:textId="3A4DA3C2" w:rsidR="009103EF" w:rsidRDefault="009103EF" w:rsidP="009103EF">
      <w:pPr>
        <w:tabs>
          <w:tab w:val="left" w:pos="360"/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693CF9DC" w14:textId="08526B90" w:rsidR="009103EF" w:rsidRPr="009103EF" w:rsidRDefault="009103EF" w:rsidP="009103EF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3.2</w:t>
      </w:r>
    </w:p>
    <w:p w14:paraId="634A670E" w14:textId="016256B1" w:rsidR="009103EF" w:rsidRDefault="009103EF" w:rsidP="009103E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Блок-схема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</w:p>
    <w:p w14:paraId="5448E7B1" w14:textId="77777777" w:rsidR="00A10A6C" w:rsidRDefault="009103EF" w:rsidP="00A10A6C">
      <w:pPr>
        <w:keepNext/>
        <w:tabs>
          <w:tab w:val="left" w:pos="360"/>
          <w:tab w:val="left" w:pos="1080"/>
        </w:tabs>
        <w:spacing w:after="0" w:line="24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33849AEA" wp14:editId="7D85E4BB">
            <wp:extent cx="3312160" cy="9251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7F45" w14:textId="612DA6A3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lastRenderedPageBreak/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8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Блок-схема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</w:t>
      </w:r>
      <w:r w:rsidRPr="00A10A6C">
        <w:rPr>
          <w:sz w:val="22"/>
          <w:szCs w:val="22"/>
          <w:lang w:val="uk-UA"/>
        </w:rPr>
        <w:t xml:space="preserve"> 3.2</w:t>
      </w:r>
    </w:p>
    <w:p w14:paraId="386060C6" w14:textId="5094681B" w:rsidR="009103EF" w:rsidRDefault="009103EF" w:rsidP="009103E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Планований час на реалізацію</w:t>
      </w:r>
      <w:r>
        <w:rPr>
          <w:rFonts w:ascii="Times New Roman" w:hAnsi="Times New Roman" w:cs="Times New Roman"/>
          <w:sz w:val="24"/>
          <w:szCs w:val="24"/>
          <w:lang w:val="uk-UA"/>
        </w:rPr>
        <w:t>: 15 хв</w:t>
      </w:r>
    </w:p>
    <w:p w14:paraId="4F902DE1" w14:textId="7FFE6D4E" w:rsidR="009103EF" w:rsidRDefault="009103EF" w:rsidP="009103EF">
      <w:pPr>
        <w:tabs>
          <w:tab w:val="left" w:pos="360"/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4434135D" w14:textId="43D82550" w:rsidR="009103EF" w:rsidRPr="009103EF" w:rsidRDefault="009103EF" w:rsidP="009103EF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Програма 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4</w:t>
      </w:r>
    </w:p>
    <w:p w14:paraId="1CD7B858" w14:textId="4F1BCF26" w:rsidR="009103EF" w:rsidRDefault="009103EF" w:rsidP="009103E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Блок-схема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</w:p>
    <w:p w14:paraId="636A6FE1" w14:textId="77777777" w:rsidR="00A10A6C" w:rsidRDefault="009103EF" w:rsidP="00A10A6C">
      <w:pPr>
        <w:keepNext/>
        <w:tabs>
          <w:tab w:val="left" w:pos="360"/>
          <w:tab w:val="left" w:pos="1080"/>
        </w:tabs>
        <w:spacing w:after="0" w:line="24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4DCB8C58" wp14:editId="0FE4169F">
            <wp:extent cx="3705225" cy="5143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B8A5" w14:textId="7CC0B085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9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Блок-схема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4</w:t>
      </w:r>
    </w:p>
    <w:p w14:paraId="1AC7CE7B" w14:textId="74A764CF" w:rsidR="009103EF" w:rsidRDefault="009103EF" w:rsidP="009103EF">
      <w:pPr>
        <w:numPr>
          <w:ilvl w:val="0"/>
          <w:numId w:val="3"/>
        </w:numPr>
        <w:tabs>
          <w:tab w:val="left" w:pos="360"/>
          <w:tab w:val="left" w:pos="1080"/>
        </w:tabs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Планований час на реалізацію</w:t>
      </w:r>
      <w:r>
        <w:rPr>
          <w:rFonts w:ascii="Times New Roman" w:hAnsi="Times New Roman" w:cs="Times New Roman"/>
          <w:sz w:val="24"/>
          <w:szCs w:val="24"/>
          <w:lang w:val="uk-UA"/>
        </w:rPr>
        <w:t>: 25 хв</w:t>
      </w:r>
    </w:p>
    <w:p w14:paraId="5EB44125" w14:textId="77777777" w:rsidR="009103EF" w:rsidRPr="009103EF" w:rsidRDefault="009103EF" w:rsidP="009103EF">
      <w:pPr>
        <w:tabs>
          <w:tab w:val="left" w:pos="360"/>
          <w:tab w:val="left" w:pos="1080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081C38AC" w14:textId="2DDC4259" w:rsidR="00A77B3E" w:rsidRPr="009103EF" w:rsidRDefault="009103EF">
      <w:pPr>
        <w:pStyle w:val="Heading2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lang w:val="uk-UA"/>
        </w:rPr>
        <w:t>3</w:t>
      </w:r>
      <w:r w:rsidR="00C66933" w:rsidRPr="009103EF">
        <w:rPr>
          <w:rFonts w:ascii="Times New Roman" w:hAnsi="Times New Roman" w:cs="Times New Roman"/>
          <w:b/>
          <w:bCs/>
          <w:color w:val="000000"/>
          <w:lang w:val="uk-UA"/>
        </w:rPr>
        <w:t xml:space="preserve">. </w:t>
      </w:r>
      <w:r w:rsidR="00C66933" w:rsidRPr="009103EF">
        <w:rPr>
          <w:rFonts w:ascii="Times New Roman" w:hAnsi="Times New Roman" w:cs="Times New Roman"/>
          <w:b/>
          <w:bCs/>
          <w:color w:val="000000"/>
          <w:lang w:val="uk-UA"/>
        </w:rPr>
        <w:tab/>
        <w:t>Код програм з посиланням на зовнішні ресурси:</w:t>
      </w:r>
    </w:p>
    <w:p w14:paraId="75F52DE2" w14:textId="6F8747CC" w:rsidR="00A77B3E" w:rsidRDefault="00C66933" w:rsidP="009103EF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b/>
          <w:bCs/>
          <w:sz w:val="24"/>
          <w:szCs w:val="24"/>
          <w:lang w:val="uk-UA"/>
        </w:rPr>
        <w:t>Завдання №</w:t>
      </w:r>
      <w:r w:rsidR="009103EF" w:rsidRPr="009103E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1</w:t>
      </w:r>
    </w:p>
    <w:p w14:paraId="33DA46D6" w14:textId="080450DC" w:rsidR="009103EF" w:rsidRDefault="009103EF" w:rsidP="009103E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1FDF9150" w14:textId="77777777" w:rsidR="00A10A6C" w:rsidRDefault="00262FA5" w:rsidP="00A10A6C">
      <w:pPr>
        <w:keepNext/>
        <w:jc w:val="center"/>
      </w:pPr>
      <w:r w:rsidRPr="00A10A6C"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3C1D4D79" wp14:editId="5AD8344B">
            <wp:extent cx="6300470" cy="42926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BCF9" w14:textId="27A574B0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10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  <w:lang w:val="uk-UA"/>
        </w:rPr>
        <w:t xml:space="preserve">. </w:t>
      </w:r>
      <w:r>
        <w:rPr>
          <w:sz w:val="22"/>
          <w:szCs w:val="22"/>
          <w:lang w:val="uk-UA"/>
        </w:rPr>
        <w:t>Код</w:t>
      </w:r>
      <w:r w:rsidRPr="00A10A6C">
        <w:rPr>
          <w:sz w:val="22"/>
          <w:szCs w:val="22"/>
          <w:lang w:val="uk-UA"/>
        </w:rPr>
        <w:t xml:space="preserve"> до програми № 1</w:t>
      </w:r>
    </w:p>
    <w:p w14:paraId="0E59C8D5" w14:textId="77777777" w:rsidR="00A10A6C" w:rsidRPr="00A10A6C" w:rsidRDefault="00A10A6C" w:rsidP="009103EF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19739CE9" w14:textId="4276D4FA" w:rsidR="009103EF" w:rsidRDefault="00F92A71" w:rsidP="009103EF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19" w:history="1">
        <w:r w:rsidR="00A10A6C" w:rsidRPr="003A76B7">
          <w:rPr>
            <w:rStyle w:val="Hyperlink"/>
            <w:rFonts w:ascii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https://github.com/artificial-intelligence-department/ai_programming_playground/pull/975</w:t>
        </w:r>
      </w:hyperlink>
    </w:p>
    <w:p w14:paraId="0458A0BD" w14:textId="77777777" w:rsidR="00A10A6C" w:rsidRPr="00A10A6C" w:rsidRDefault="00A10A6C" w:rsidP="009103EF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35C35EBE" w14:textId="53497A47" w:rsidR="009103EF" w:rsidRPr="009103EF" w:rsidRDefault="009103EF" w:rsidP="009103E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103E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2</w:t>
      </w:r>
    </w:p>
    <w:p w14:paraId="22ED90FA" w14:textId="77777777" w:rsidR="009103EF" w:rsidRDefault="009103EF" w:rsidP="009103E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4FDC787B" w14:textId="77777777" w:rsidR="00A10A6C" w:rsidRDefault="00262FA5" w:rsidP="00A10A6C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3D5D11F9" wp14:editId="42535B41">
            <wp:extent cx="6300470" cy="40640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E93A" w14:textId="1DEADBF0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11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r>
        <w:rPr>
          <w:sz w:val="22"/>
          <w:szCs w:val="22"/>
          <w:lang w:val="uk-UA"/>
        </w:rPr>
        <w:t>Код</w:t>
      </w:r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2</w:t>
      </w:r>
    </w:p>
    <w:p w14:paraId="476489E0" w14:textId="257A570B" w:rsidR="00262FA5" w:rsidRDefault="00262FA5" w:rsidP="009103E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FEB83FC" w14:textId="3A7829AA" w:rsidR="00A10A6C" w:rsidRDefault="00F92A71" w:rsidP="009103EF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21" w:history="1">
        <w:r w:rsidR="00A10A6C" w:rsidRPr="003A76B7">
          <w:rPr>
            <w:rStyle w:val="Hyperlink"/>
            <w:rFonts w:ascii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https://github.com/artificial-intelligence-department/ai_programming_playground/pull/975</w:t>
        </w:r>
      </w:hyperlink>
    </w:p>
    <w:p w14:paraId="2EE32DCF" w14:textId="77777777" w:rsidR="00A10A6C" w:rsidRPr="00A10A6C" w:rsidRDefault="00A10A6C" w:rsidP="009103EF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45CA0BB" w14:textId="1F45D01C" w:rsidR="009103EF" w:rsidRPr="009103EF" w:rsidRDefault="009103EF" w:rsidP="009103E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103E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3.1</w:t>
      </w:r>
    </w:p>
    <w:p w14:paraId="07AFEB4C" w14:textId="77777777" w:rsidR="009103EF" w:rsidRDefault="009103EF" w:rsidP="009103E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7C467B8A" w14:textId="77777777" w:rsidR="00A10A6C" w:rsidRDefault="00262FA5" w:rsidP="00A10A6C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0D01A8AE" wp14:editId="4A1897FA">
            <wp:extent cx="6300470" cy="360553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85B1" w14:textId="4A74C393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12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r>
        <w:rPr>
          <w:sz w:val="22"/>
          <w:szCs w:val="22"/>
          <w:lang w:val="uk-UA"/>
        </w:rPr>
        <w:t>Код</w:t>
      </w:r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3.1</w:t>
      </w:r>
    </w:p>
    <w:p w14:paraId="19B860AE" w14:textId="5C6129E0" w:rsidR="00262FA5" w:rsidRDefault="00262FA5" w:rsidP="009103E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AC0141F" w14:textId="77777777" w:rsidR="00A10A6C" w:rsidRPr="00A10A6C" w:rsidRDefault="00F92A71" w:rsidP="00A10A6C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23" w:history="1">
        <w:r w:rsidR="00A10A6C" w:rsidRPr="003A76B7">
          <w:rPr>
            <w:rStyle w:val="Hyperlink"/>
            <w:rFonts w:ascii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https://github.com/artificial-intelligence-department/ai_programming_playground/pull/975</w:t>
        </w:r>
      </w:hyperlink>
    </w:p>
    <w:p w14:paraId="50C1ED79" w14:textId="77777777" w:rsidR="00A10A6C" w:rsidRDefault="00A10A6C" w:rsidP="009103E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43F26D2" w14:textId="74313B15" w:rsidR="009103EF" w:rsidRPr="009103EF" w:rsidRDefault="009103EF" w:rsidP="009103E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103E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3.2</w:t>
      </w:r>
    </w:p>
    <w:p w14:paraId="4AD0621A" w14:textId="77777777" w:rsidR="009103EF" w:rsidRDefault="009103EF" w:rsidP="009103E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6C84C370" w14:textId="77777777" w:rsidR="00A10A6C" w:rsidRDefault="00262FA5" w:rsidP="00A10A6C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540715A" wp14:editId="59CFDB2C">
            <wp:extent cx="6300470" cy="4411345"/>
            <wp:effectExtent l="0" t="0" r="508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2B47" w14:textId="2B9CEB1E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13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r>
        <w:rPr>
          <w:sz w:val="22"/>
          <w:szCs w:val="22"/>
          <w:lang w:val="uk-UA"/>
        </w:rPr>
        <w:t>Код</w:t>
      </w:r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3.2</w:t>
      </w:r>
    </w:p>
    <w:p w14:paraId="71F7257C" w14:textId="7BB56384" w:rsidR="00262FA5" w:rsidRDefault="00262FA5" w:rsidP="009103E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9AC300B" w14:textId="77777777" w:rsidR="00A10A6C" w:rsidRPr="00A10A6C" w:rsidRDefault="00F92A71" w:rsidP="00A10A6C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25" w:history="1">
        <w:r w:rsidR="00A10A6C" w:rsidRPr="003A76B7">
          <w:rPr>
            <w:rStyle w:val="Hyperlink"/>
            <w:rFonts w:ascii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https://github.com/artificial-intelligence-department/ai_programming_playground/pull/975</w:t>
        </w:r>
      </w:hyperlink>
    </w:p>
    <w:p w14:paraId="78B7AE71" w14:textId="77777777" w:rsidR="00A10A6C" w:rsidRDefault="00A10A6C" w:rsidP="009103E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9D89AA9" w14:textId="6EAFF643" w:rsidR="009103EF" w:rsidRPr="009103EF" w:rsidRDefault="009103EF" w:rsidP="009103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03E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4</w:t>
      </w:r>
    </w:p>
    <w:p w14:paraId="355176EA" w14:textId="77777777" w:rsidR="009103EF" w:rsidRDefault="009103EF" w:rsidP="009103E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Код до програми:</w:t>
      </w:r>
    </w:p>
    <w:p w14:paraId="5F51AA67" w14:textId="77777777" w:rsidR="00A10A6C" w:rsidRDefault="00262FA5" w:rsidP="00A10A6C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3E664CCF" wp14:editId="28288E51">
            <wp:extent cx="6300470" cy="4069715"/>
            <wp:effectExtent l="0" t="0" r="508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1AEB" w14:textId="341E363D" w:rsidR="009103EF" w:rsidRPr="00A10A6C" w:rsidRDefault="00A10A6C" w:rsidP="00A10A6C">
      <w:pPr>
        <w:pStyle w:val="Caption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14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r>
        <w:rPr>
          <w:sz w:val="22"/>
          <w:szCs w:val="22"/>
          <w:lang w:val="uk-UA"/>
        </w:rPr>
        <w:t>Код</w:t>
      </w:r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4</w:t>
      </w:r>
    </w:p>
    <w:p w14:paraId="37ABCF22" w14:textId="1BD89C74" w:rsidR="00262FA5" w:rsidRDefault="00262FA5" w:rsidP="009103E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95D3157" w14:textId="77777777" w:rsidR="00A10A6C" w:rsidRPr="00A10A6C" w:rsidRDefault="00F92A71" w:rsidP="00A10A6C">
      <w:pPr>
        <w:rPr>
          <w:rFonts w:ascii="Times New Roman" w:hAnsi="Times New Roman" w:cs="Times New Roman"/>
          <w:sz w:val="24"/>
          <w:szCs w:val="24"/>
          <w:lang w:val="uk-UA"/>
        </w:rPr>
      </w:pPr>
      <w:hyperlink r:id="rId27" w:history="1">
        <w:r w:rsidR="00A10A6C" w:rsidRPr="003A76B7">
          <w:rPr>
            <w:rStyle w:val="Hyperlink"/>
            <w:rFonts w:ascii="Times New Roman" w:hAnsi="Times New Roman" w:cs="Times New Roman"/>
            <w:sz w:val="24"/>
            <w:szCs w:val="24"/>
            <w:lang w:val="uk-UA"/>
          </w:rPr>
          <w:t>https://github.com/artificial-intelligence-department/ai_programming_playground/pull/975</w:t>
        </w:r>
      </w:hyperlink>
    </w:p>
    <w:p w14:paraId="5FF6C7D5" w14:textId="77777777" w:rsidR="00A10A6C" w:rsidRPr="009103EF" w:rsidRDefault="00A10A6C" w:rsidP="009103E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9EE1BBB" w14:textId="334C8C90" w:rsidR="00A77B3E" w:rsidRPr="009103EF" w:rsidRDefault="009103EF">
      <w:pPr>
        <w:pStyle w:val="Heading2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lang w:val="uk-UA"/>
        </w:rPr>
        <w:t>4</w:t>
      </w:r>
      <w:r w:rsidR="00C66933" w:rsidRPr="009103EF">
        <w:rPr>
          <w:rFonts w:ascii="Times New Roman" w:hAnsi="Times New Roman" w:cs="Times New Roman"/>
          <w:b/>
          <w:bCs/>
          <w:color w:val="000000"/>
          <w:lang w:val="uk-UA"/>
        </w:rPr>
        <w:t>.</w:t>
      </w:r>
      <w:r w:rsidR="00C66933" w:rsidRPr="009103EF">
        <w:rPr>
          <w:rFonts w:ascii="Times New Roman" w:hAnsi="Times New Roman" w:cs="Times New Roman"/>
          <w:b/>
          <w:bCs/>
          <w:color w:val="000000"/>
          <w:lang w:val="uk-UA"/>
        </w:rPr>
        <w:tab/>
        <w:t>Результати виконання завдань, тестування та фактично затрачений час:</w:t>
      </w:r>
    </w:p>
    <w:p w14:paraId="1EAAACAD" w14:textId="187F7EFE" w:rsidR="00A77B3E" w:rsidRDefault="00C66933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62FA5">
        <w:rPr>
          <w:rFonts w:ascii="Times New Roman" w:hAnsi="Times New Roman" w:cs="Times New Roman"/>
          <w:b/>
          <w:bCs/>
          <w:sz w:val="24"/>
          <w:szCs w:val="24"/>
          <w:lang w:val="uk-UA"/>
        </w:rPr>
        <w:t>Завдання №</w:t>
      </w:r>
      <w:r w:rsidR="009103EF" w:rsidRPr="00262FA5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1</w:t>
      </w:r>
    </w:p>
    <w:p w14:paraId="21BBD77F" w14:textId="77777777" w:rsidR="00A10A6C" w:rsidRDefault="00A10A6C" w:rsidP="00A10A6C">
      <w:pPr>
        <w:keepNext/>
        <w:jc w:val="center"/>
      </w:pPr>
      <w:r w:rsidRPr="00A10A6C"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  <w:drawing>
          <wp:inline distT="0" distB="0" distL="0" distR="0" wp14:anchorId="6AFE4896" wp14:editId="368FE48E">
            <wp:extent cx="1143160" cy="49536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A03A" w14:textId="1944741E" w:rsidR="00A10A6C" w:rsidRPr="00A10A6C" w:rsidRDefault="00A10A6C" w:rsidP="00A10A6C">
      <w:pPr>
        <w:pStyle w:val="Caption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15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Приклад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виконання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1</w:t>
      </w:r>
    </w:p>
    <w:p w14:paraId="3892D92E" w14:textId="2BD3202D" w:rsidR="00A10A6C" w:rsidRPr="00A10A6C" w:rsidRDefault="00A10A6C" w:rsidP="00A10A6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 w:rsidRPr="00A10A6C">
        <w:rPr>
          <w:rFonts w:ascii="Times New Roman" w:hAnsi="Times New Roman" w:cs="Times New Roman"/>
          <w:sz w:val="24"/>
          <w:szCs w:val="24"/>
          <w:lang w:val="uk-UA"/>
        </w:rPr>
        <w:t xml:space="preserve">: 20 </w:t>
      </w:r>
      <w:r>
        <w:rPr>
          <w:rFonts w:ascii="Times New Roman" w:hAnsi="Times New Roman" w:cs="Times New Roman"/>
          <w:sz w:val="24"/>
          <w:szCs w:val="24"/>
          <w:lang w:val="uk-UA"/>
        </w:rPr>
        <w:t>хв</w:t>
      </w:r>
    </w:p>
    <w:p w14:paraId="290A6BA9" w14:textId="77777777" w:rsidR="00A10A6C" w:rsidRDefault="00A10A6C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5910A7C9" w14:textId="5D861964" w:rsidR="00262FA5" w:rsidRDefault="00262FA5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62FA5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 w:rsidRPr="00A10A6C">
        <w:rPr>
          <w:rFonts w:ascii="Times New Roman" w:hAnsi="Times New Roman" w:cs="Times New Roman"/>
          <w:b/>
          <w:bCs/>
          <w:sz w:val="24"/>
          <w:szCs w:val="24"/>
          <w:lang w:val="uk-UA"/>
        </w:rPr>
        <w:t>2</w:t>
      </w:r>
      <w:r w:rsidRPr="00262FA5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</w:t>
      </w:r>
    </w:p>
    <w:p w14:paraId="36399296" w14:textId="77777777" w:rsidR="00A10A6C" w:rsidRDefault="00A10A6C" w:rsidP="00A10A6C">
      <w:pPr>
        <w:keepNext/>
        <w:jc w:val="center"/>
      </w:pPr>
      <w:r w:rsidRPr="00A10A6C">
        <w:rPr>
          <w:rFonts w:ascii="Times New Roman" w:hAnsi="Times New Roman" w:cs="Times New Roman"/>
          <w:b/>
          <w:bCs/>
          <w:noProof/>
          <w:sz w:val="24"/>
          <w:szCs w:val="24"/>
          <w:lang w:val="uk-UA"/>
        </w:rPr>
        <w:lastRenderedPageBreak/>
        <w:drawing>
          <wp:inline distT="0" distB="0" distL="0" distR="0" wp14:anchorId="79D63236" wp14:editId="6B9833E4">
            <wp:extent cx="2543530" cy="1686160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F042" w14:textId="16FBA3D0" w:rsidR="00A10A6C" w:rsidRPr="00A10A6C" w:rsidRDefault="00A10A6C" w:rsidP="00A10A6C">
      <w:pPr>
        <w:pStyle w:val="Caption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16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Приклад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виконання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2</w:t>
      </w:r>
    </w:p>
    <w:p w14:paraId="2807E2C7" w14:textId="4BDB29AF" w:rsidR="00A10A6C" w:rsidRPr="00A10A6C" w:rsidRDefault="00A10A6C" w:rsidP="00A10A6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 w:rsidRPr="00A10A6C">
        <w:rPr>
          <w:rFonts w:ascii="Times New Roman" w:hAnsi="Times New Roman" w:cs="Times New Roman"/>
          <w:sz w:val="24"/>
          <w:szCs w:val="24"/>
          <w:lang w:val="uk-UA"/>
        </w:rPr>
        <w:t>: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25 хв</w:t>
      </w:r>
    </w:p>
    <w:p w14:paraId="34C40F0C" w14:textId="77777777" w:rsidR="00A10A6C" w:rsidRDefault="00A10A6C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59EA8BF7" w14:textId="490B9974" w:rsidR="00262FA5" w:rsidRDefault="00262FA5" w:rsidP="00262F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2FA5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</w:rPr>
        <w:t>3.1</w:t>
      </w:r>
    </w:p>
    <w:p w14:paraId="143B73D4" w14:textId="77777777" w:rsidR="00A10A6C" w:rsidRDefault="00A10A6C" w:rsidP="00A10A6C">
      <w:pPr>
        <w:keepNext/>
        <w:jc w:val="center"/>
      </w:pPr>
      <w:r w:rsidRPr="00A10A6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C2D8D4" wp14:editId="372175F5">
            <wp:extent cx="3019846" cy="1448002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D912" w14:textId="66B5231A" w:rsidR="00A10A6C" w:rsidRPr="00A10A6C" w:rsidRDefault="00A10A6C" w:rsidP="00A10A6C">
      <w:pPr>
        <w:pStyle w:val="Caption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17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Приклад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виконання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3.1</w:t>
      </w:r>
    </w:p>
    <w:p w14:paraId="3FDD9ED4" w14:textId="46E7F096" w:rsidR="00A10A6C" w:rsidRPr="00A10A6C" w:rsidRDefault="00A10A6C" w:rsidP="00A10A6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 w:rsidRPr="00A10A6C">
        <w:rPr>
          <w:rFonts w:ascii="Times New Roman" w:hAnsi="Times New Roman" w:cs="Times New Roman"/>
          <w:sz w:val="24"/>
          <w:szCs w:val="24"/>
          <w:lang w:val="uk-UA"/>
        </w:rPr>
        <w:t>: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20 хв</w:t>
      </w:r>
    </w:p>
    <w:p w14:paraId="7B1BBF0A" w14:textId="77777777" w:rsidR="00A10A6C" w:rsidRPr="00A10A6C" w:rsidRDefault="00A10A6C" w:rsidP="00262FA5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1277833C" w14:textId="19B70628" w:rsidR="00262FA5" w:rsidRDefault="00262FA5" w:rsidP="00262F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2FA5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</w:rPr>
        <w:t>3.2</w:t>
      </w:r>
    </w:p>
    <w:p w14:paraId="2FD2A6F9" w14:textId="77777777" w:rsidR="00A10A6C" w:rsidRDefault="00A10A6C" w:rsidP="00A10A6C">
      <w:pPr>
        <w:keepNext/>
        <w:jc w:val="center"/>
      </w:pPr>
      <w:r w:rsidRPr="00A10A6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EBB7AD" wp14:editId="466D34CC">
            <wp:extent cx="2505425" cy="704948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F151" w14:textId="0121C7C5" w:rsidR="00A10A6C" w:rsidRPr="00A10A6C" w:rsidRDefault="00A10A6C" w:rsidP="00A10A6C">
      <w:pPr>
        <w:pStyle w:val="Caption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18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Приклад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виконання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3.2</w:t>
      </w:r>
    </w:p>
    <w:p w14:paraId="40DF1ECA" w14:textId="204B2710" w:rsidR="00A10A6C" w:rsidRPr="00A10A6C" w:rsidRDefault="00A10A6C" w:rsidP="00A10A6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 w:rsidRPr="00A10A6C">
        <w:rPr>
          <w:rFonts w:ascii="Times New Roman" w:hAnsi="Times New Roman" w:cs="Times New Roman"/>
          <w:sz w:val="24"/>
          <w:szCs w:val="24"/>
          <w:lang w:val="uk-UA"/>
        </w:rPr>
        <w:t>: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15 хв</w:t>
      </w:r>
    </w:p>
    <w:p w14:paraId="3B7604BB" w14:textId="77777777" w:rsidR="00A10A6C" w:rsidRPr="00A10A6C" w:rsidRDefault="00A10A6C" w:rsidP="00262FA5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7CC2FFAF" w14:textId="668F453B" w:rsidR="00262FA5" w:rsidRDefault="00262FA5" w:rsidP="00262F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2FA5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№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5239B7A1" w14:textId="77777777" w:rsidR="00A10A6C" w:rsidRDefault="00A10A6C" w:rsidP="00A10A6C">
      <w:pPr>
        <w:keepNext/>
        <w:jc w:val="center"/>
      </w:pPr>
      <w:r w:rsidRPr="00A10A6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AE67112" wp14:editId="41E1EEF5">
            <wp:extent cx="914528" cy="2038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E172" w14:textId="1611F1AE" w:rsidR="00A10A6C" w:rsidRPr="00A10A6C" w:rsidRDefault="00A10A6C" w:rsidP="00A10A6C">
      <w:pPr>
        <w:pStyle w:val="Caption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10A6C">
        <w:rPr>
          <w:sz w:val="22"/>
          <w:szCs w:val="22"/>
        </w:rPr>
        <w:t>Рисунок</w:t>
      </w:r>
      <w:proofErr w:type="spellEnd"/>
      <w:r w:rsidRPr="00A10A6C">
        <w:rPr>
          <w:sz w:val="22"/>
          <w:szCs w:val="22"/>
        </w:rPr>
        <w:t xml:space="preserve"> </w:t>
      </w:r>
      <w:r w:rsidRPr="00A10A6C">
        <w:rPr>
          <w:sz w:val="22"/>
          <w:szCs w:val="22"/>
        </w:rPr>
        <w:fldChar w:fldCharType="begin"/>
      </w:r>
      <w:r w:rsidRPr="00A10A6C">
        <w:rPr>
          <w:sz w:val="22"/>
          <w:szCs w:val="22"/>
        </w:rPr>
        <w:instrText xml:space="preserve"> SEQ Рисунок \* ARABIC </w:instrText>
      </w:r>
      <w:r w:rsidRPr="00A10A6C">
        <w:rPr>
          <w:sz w:val="22"/>
          <w:szCs w:val="22"/>
        </w:rPr>
        <w:fldChar w:fldCharType="separate"/>
      </w:r>
      <w:r w:rsidRPr="00A10A6C">
        <w:rPr>
          <w:noProof/>
          <w:sz w:val="22"/>
          <w:szCs w:val="22"/>
        </w:rPr>
        <w:t>19</w:t>
      </w:r>
      <w:r w:rsidRPr="00A10A6C">
        <w:rPr>
          <w:sz w:val="22"/>
          <w:szCs w:val="22"/>
        </w:rPr>
        <w:fldChar w:fldCharType="end"/>
      </w:r>
      <w:r w:rsidRPr="00A10A6C">
        <w:rPr>
          <w:sz w:val="22"/>
          <w:szCs w:val="22"/>
        </w:rPr>
        <w:t xml:space="preserve">. </w:t>
      </w:r>
      <w:proofErr w:type="spellStart"/>
      <w:r w:rsidRPr="00A10A6C">
        <w:rPr>
          <w:sz w:val="22"/>
          <w:szCs w:val="22"/>
        </w:rPr>
        <w:t>Приклад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виконання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до</w:t>
      </w:r>
      <w:proofErr w:type="spellEnd"/>
      <w:r w:rsidRPr="00A10A6C">
        <w:rPr>
          <w:sz w:val="22"/>
          <w:szCs w:val="22"/>
        </w:rPr>
        <w:t xml:space="preserve"> </w:t>
      </w:r>
      <w:proofErr w:type="spellStart"/>
      <w:r w:rsidRPr="00A10A6C">
        <w:rPr>
          <w:sz w:val="22"/>
          <w:szCs w:val="22"/>
        </w:rPr>
        <w:t>програми</w:t>
      </w:r>
      <w:proofErr w:type="spellEnd"/>
      <w:r w:rsidRPr="00A10A6C">
        <w:rPr>
          <w:sz w:val="22"/>
          <w:szCs w:val="22"/>
        </w:rPr>
        <w:t xml:space="preserve"> № </w:t>
      </w:r>
      <w:r w:rsidRPr="00A10A6C">
        <w:rPr>
          <w:sz w:val="22"/>
          <w:szCs w:val="22"/>
          <w:lang w:val="uk-UA"/>
        </w:rPr>
        <w:t>4</w:t>
      </w:r>
    </w:p>
    <w:p w14:paraId="4027DEBA" w14:textId="118F5E26" w:rsidR="00A10A6C" w:rsidRPr="00A10A6C" w:rsidRDefault="00A10A6C" w:rsidP="00A10A6C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103EF">
        <w:rPr>
          <w:rFonts w:ascii="Times New Roman" w:hAnsi="Times New Roman" w:cs="Times New Roman"/>
          <w:sz w:val="24"/>
          <w:szCs w:val="24"/>
          <w:lang w:val="uk-UA"/>
        </w:rPr>
        <w:t>Час затрачений на виконання завдання</w:t>
      </w:r>
      <w:r w:rsidRPr="00A10A6C">
        <w:rPr>
          <w:rFonts w:ascii="Times New Roman" w:hAnsi="Times New Roman" w:cs="Times New Roman"/>
          <w:sz w:val="24"/>
          <w:szCs w:val="24"/>
          <w:lang w:val="uk-UA"/>
        </w:rPr>
        <w:t>: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20 хв</w:t>
      </w:r>
    </w:p>
    <w:p w14:paraId="57CE982F" w14:textId="77777777" w:rsidR="00A10A6C" w:rsidRPr="00A10A6C" w:rsidRDefault="00A10A6C" w:rsidP="00262FA5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1DE8ECFA" w14:textId="77777777" w:rsidR="00A77B3E" w:rsidRPr="009103EF" w:rsidRDefault="00C66933">
      <w:pPr>
        <w:pStyle w:val="Heading1"/>
        <w:spacing w:line="276" w:lineRule="auto"/>
        <w:rPr>
          <w:rFonts w:ascii="Times New Roman" w:hAnsi="Times New Roman" w:cs="Times New Roman"/>
          <w:b/>
          <w:bCs/>
          <w:color w:val="000000"/>
          <w:lang w:val="uk-UA"/>
        </w:rPr>
      </w:pPr>
      <w:bookmarkStart w:id="0" w:name="h.i4rg1fbwjtfq"/>
      <w:bookmarkEnd w:id="0"/>
      <w:r w:rsidRPr="009103EF">
        <w:rPr>
          <w:rFonts w:ascii="Times New Roman" w:hAnsi="Times New Roman" w:cs="Times New Roman"/>
          <w:b/>
          <w:bCs/>
          <w:color w:val="000000"/>
          <w:lang w:val="uk-UA"/>
        </w:rPr>
        <w:t xml:space="preserve">Висновки: </w:t>
      </w:r>
    </w:p>
    <w:p w14:paraId="0BD7FD87" w14:textId="7A0D7409" w:rsidR="00A77B3E" w:rsidRPr="009103EF" w:rsidRDefault="00A10A6C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Виконуючи дану розрахункову роботу, я закріпив знання та навички, набуті протягом семестру.</w:t>
      </w:r>
    </w:p>
    <w:p w14:paraId="7825DB30" w14:textId="77777777" w:rsidR="00A77B3E" w:rsidRPr="009103EF" w:rsidRDefault="00A77B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F56B4A6" w14:textId="77777777" w:rsidR="00A77B3E" w:rsidRPr="009103EF" w:rsidRDefault="00A77B3E">
      <w:pPr>
        <w:spacing w:line="360" w:lineRule="auto"/>
        <w:rPr>
          <w:rFonts w:ascii="Times New Roman" w:hAnsi="Times New Roman" w:cs="Times New Roman"/>
          <w:lang w:val="uk-UA"/>
        </w:rPr>
      </w:pPr>
    </w:p>
    <w:sectPr w:rsidR="00A77B3E" w:rsidRPr="009103EF">
      <w:footerReference w:type="default" r:id="rId33"/>
      <w:footerReference w:type="first" r:id="rId34"/>
      <w:pgSz w:w="11906" w:h="16838"/>
      <w:pgMar w:top="1134" w:right="850" w:bottom="1134" w:left="1134" w:header="720" w:footer="720" w:gutter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51776" w14:textId="77777777" w:rsidR="00F92A71" w:rsidRDefault="00F92A71">
      <w:pPr>
        <w:spacing w:after="0" w:line="240" w:lineRule="auto"/>
      </w:pPr>
      <w:r>
        <w:separator/>
      </w:r>
    </w:p>
  </w:endnote>
  <w:endnote w:type="continuationSeparator" w:id="0">
    <w:p w14:paraId="145C3C26" w14:textId="77777777" w:rsidR="00F92A71" w:rsidRDefault="00F92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F2366" w14:textId="77777777" w:rsidR="00BB2367" w:rsidRDefault="00C66933">
    <w:pP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fldChar w:fldCharType="begin"/>
    </w:r>
    <w:r>
      <w:rPr>
        <w:rFonts w:ascii="Times New Roman" w:hAnsi="Times New Roman" w:cs="Times New Roman"/>
        <w:sz w:val="28"/>
        <w:szCs w:val="28"/>
      </w:rPr>
      <w:instrText>PAGE</w:instrText>
    </w:r>
    <w:r>
      <w:rPr>
        <w:rFonts w:ascii="Times New Roman" w:hAnsi="Times New Roman" w:cs="Times New Roman"/>
        <w:sz w:val="28"/>
        <w:szCs w:val="28"/>
      </w:rPr>
      <w:fldChar w:fldCharType="separate"/>
    </w:r>
    <w:r w:rsidR="00B46FD2">
      <w:rPr>
        <w:rFonts w:ascii="Times New Roman" w:hAnsi="Times New Roman" w:cs="Times New Roman"/>
        <w:noProof/>
        <w:sz w:val="28"/>
        <w:szCs w:val="28"/>
      </w:rPr>
      <w:t>2</w:t>
    </w:r>
    <w:r>
      <w:rPr>
        <w:rFonts w:ascii="Times New Roman" w:hAnsi="Times New Roman" w:cs="Times New Roman"/>
        <w:sz w:val="28"/>
        <w:szCs w:val="28"/>
      </w:rPr>
      <w:fldChar w:fldCharType="end"/>
    </w:r>
  </w:p>
  <w:p w14:paraId="052DB7A8" w14:textId="77777777" w:rsidR="00BB2367" w:rsidRDefault="00BB2367">
    <w:pPr>
      <w:tabs>
        <w:tab w:val="center" w:pos="4677"/>
        <w:tab w:val="right" w:pos="9355"/>
      </w:tabs>
      <w:spacing w:after="0" w:line="240" w:lineRule="auto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AAAA4" w14:textId="77777777" w:rsidR="00BB2367" w:rsidRDefault="00C66933">
    <w:pPr>
      <w:jc w:val="center"/>
      <w:rPr>
        <w:rFonts w:ascii="Times New Roman" w:hAnsi="Times New Roman" w:cs="Times New Roman"/>
        <w:sz w:val="28"/>
        <w:szCs w:val="28"/>
      </w:rPr>
    </w:pPr>
    <w:proofErr w:type="spellStart"/>
    <w:r>
      <w:rPr>
        <w:rFonts w:ascii="Times New Roman" w:hAnsi="Times New Roman" w:cs="Times New Roman"/>
        <w:sz w:val="28"/>
        <w:szCs w:val="28"/>
      </w:rPr>
      <w:t>Львів</w:t>
    </w:r>
    <w:proofErr w:type="spellEnd"/>
    <w:r>
      <w:rPr>
        <w:rFonts w:ascii="Times New Roman" w:hAnsi="Times New Roman" w:cs="Times New Roman"/>
        <w:sz w:val="28"/>
        <w:szCs w:val="28"/>
      </w:rPr>
      <w:t xml:space="preserve">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E2761" w14:textId="77777777" w:rsidR="00F92A71" w:rsidRDefault="00F92A71">
      <w:pPr>
        <w:spacing w:after="0" w:line="240" w:lineRule="auto"/>
      </w:pPr>
      <w:r>
        <w:separator/>
      </w:r>
    </w:p>
  </w:footnote>
  <w:footnote w:type="continuationSeparator" w:id="0">
    <w:p w14:paraId="205A0373" w14:textId="77777777" w:rsidR="00F92A71" w:rsidRDefault="00F92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)"/>
      <w:lvlJc w:val="left"/>
      <w:pPr>
        <w:tabs>
          <w:tab w:val="num" w:pos="360"/>
        </w:tabs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440" w:hanging="360"/>
      </w:pPr>
      <w:rPr>
        <w:color w:val="000000"/>
        <w:u w:val="none"/>
      </w:rPr>
    </w:lvl>
    <w:lvl w:ilvl="2">
      <w:start w:val="1"/>
      <w:numFmt w:val="lowerRoman"/>
      <w:lvlText w:val="%3)"/>
      <w:lvlJc w:val="right"/>
      <w:pPr>
        <w:tabs>
          <w:tab w:val="num" w:pos="1800"/>
        </w:tabs>
        <w:ind w:left="2160" w:hanging="180"/>
      </w:pPr>
      <w:rPr>
        <w:color w:val="000000"/>
        <w:u w:val="none"/>
      </w:rPr>
    </w:lvl>
    <w:lvl w:ilvl="3">
      <w:start w:val="1"/>
      <w:numFmt w:val="decimal"/>
      <w:lvlText w:val="(%4)"/>
      <w:lvlJc w:val="left"/>
      <w:pPr>
        <w:tabs>
          <w:tab w:val="num" w:pos="2520"/>
        </w:tabs>
        <w:ind w:left="2880" w:hanging="360"/>
      </w:pPr>
      <w:rPr>
        <w:color w:val="000000"/>
        <w:u w:val="none"/>
      </w:rPr>
    </w:lvl>
    <w:lvl w:ilvl="4">
      <w:start w:val="1"/>
      <w:numFmt w:val="lowerLetter"/>
      <w:lvlText w:val="(%5)"/>
      <w:lvlJc w:val="left"/>
      <w:pPr>
        <w:tabs>
          <w:tab w:val="num" w:pos="3240"/>
        </w:tabs>
        <w:ind w:left="3600" w:hanging="360"/>
      </w:pPr>
      <w:rPr>
        <w:color w:val="000000"/>
        <w:u w:val="none"/>
      </w:rPr>
    </w:lvl>
    <w:lvl w:ilvl="5">
      <w:start w:val="1"/>
      <w:numFmt w:val="lowerRoman"/>
      <w:lvlText w:val="(%6)"/>
      <w:lvlJc w:val="right"/>
      <w:pPr>
        <w:tabs>
          <w:tab w:val="num" w:pos="3960"/>
        </w:tabs>
        <w:ind w:left="4320" w:hanging="180"/>
      </w:pPr>
      <w:rPr>
        <w:color w:val="000000"/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color w:val="000000"/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color w:val="000000"/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color w:val="000000"/>
        <w:u w:val="none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-"/>
      <w:lvlJc w:val="left"/>
      <w:pPr>
        <w:tabs>
          <w:tab w:val="num" w:pos="360"/>
        </w:tabs>
        <w:ind w:left="720" w:hanging="360"/>
      </w:pPr>
      <w:rPr>
        <w:rFonts w:ascii="Calibri" w:eastAsia="Times New Roman" w:hAnsi="Calibri" w:cs="Calibri"/>
        <w:color w:val="00000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ascii="Courier New" w:eastAsia="Times New Roman" w:hAnsi="Courier New" w:cs="Courier New"/>
        <w:color w:val="000000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2160" w:hanging="180"/>
      </w:pPr>
      <w:rPr>
        <w:rFonts w:ascii="Noto Sans Symbols" w:eastAsia="Times New Roman" w:hAnsi="Noto Sans Symbols" w:cs="Noto Sans Symbols"/>
        <w:color w:val="000000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Noto Sans Symbols" w:eastAsia="Times New Roman" w:hAnsi="Noto Sans Symbols" w:cs="Noto Sans Symbols"/>
        <w:color w:val="000000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600" w:hanging="360"/>
      </w:pPr>
      <w:rPr>
        <w:rFonts w:ascii="Courier New" w:eastAsia="Times New Roman" w:hAnsi="Courier New" w:cs="Courier New"/>
        <w:color w:val="000000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4320" w:hanging="180"/>
      </w:pPr>
      <w:rPr>
        <w:rFonts w:ascii="Noto Sans Symbols" w:eastAsia="Times New Roman" w:hAnsi="Noto Sans Symbols" w:cs="Noto Sans Symbols"/>
        <w:color w:val="000000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Noto Sans Symbols" w:eastAsia="Times New Roman" w:hAnsi="Noto Sans Symbols" w:cs="Noto Sans Symbols"/>
        <w:color w:val="000000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760" w:hanging="360"/>
      </w:pPr>
      <w:rPr>
        <w:rFonts w:ascii="Courier New" w:eastAsia="Times New Roman" w:hAnsi="Courier New" w:cs="Courier New"/>
        <w:color w:val="000000"/>
      </w:rPr>
    </w:lvl>
    <w:lvl w:ilvl="8">
      <w:start w:val="1"/>
      <w:numFmt w:val="bullet"/>
      <w:lvlText w:val="▪"/>
      <w:lvlJc w:val="left"/>
      <w:pPr>
        <w:tabs>
          <w:tab w:val="num" w:pos="6120"/>
        </w:tabs>
        <w:ind w:left="6480" w:hanging="180"/>
      </w:pPr>
      <w:rPr>
        <w:rFonts w:ascii="Noto Sans Symbols" w:eastAsia="Times New Roman" w:hAnsi="Noto Sans Symbols" w:cs="Noto Sans Symbols"/>
        <w:color w:val="000000"/>
      </w:rPr>
    </w:lvl>
  </w:abstractNum>
  <w:abstractNum w:abstractNumId="2" w15:restartNumberingAfterBreak="0">
    <w:nsid w:val="00000003"/>
    <w:multiLevelType w:val="multilevel"/>
    <w:tmpl w:val="00000003"/>
    <w:lvl w:ilvl="0">
      <w:numFmt w:val="bullet"/>
      <w:lvlText w:val="-"/>
      <w:lvlJc w:val="left"/>
      <w:pPr>
        <w:tabs>
          <w:tab w:val="num" w:pos="360"/>
        </w:tabs>
        <w:ind w:left="720" w:hanging="360"/>
      </w:pPr>
      <w:rPr>
        <w:rFonts w:ascii="Calibri" w:eastAsia="Times New Roman" w:hAnsi="Calibri" w:cs="Calibri"/>
        <w:color w:val="00000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440" w:hanging="360"/>
      </w:pPr>
      <w:rPr>
        <w:rFonts w:ascii="Courier New" w:eastAsia="Times New Roman" w:hAnsi="Courier New" w:cs="Courier New"/>
        <w:color w:val="000000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2160" w:hanging="180"/>
      </w:pPr>
      <w:rPr>
        <w:rFonts w:ascii="Noto Sans Symbols" w:eastAsia="Times New Roman" w:hAnsi="Noto Sans Symbols" w:cs="Noto Sans Symbols"/>
        <w:color w:val="000000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Noto Sans Symbols" w:eastAsia="Times New Roman" w:hAnsi="Noto Sans Symbols" w:cs="Noto Sans Symbols"/>
        <w:color w:val="000000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600" w:hanging="360"/>
      </w:pPr>
      <w:rPr>
        <w:rFonts w:ascii="Courier New" w:eastAsia="Times New Roman" w:hAnsi="Courier New" w:cs="Courier New"/>
        <w:color w:val="000000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4320" w:hanging="180"/>
      </w:pPr>
      <w:rPr>
        <w:rFonts w:ascii="Noto Sans Symbols" w:eastAsia="Times New Roman" w:hAnsi="Noto Sans Symbols" w:cs="Noto Sans Symbols"/>
        <w:color w:val="000000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Noto Sans Symbols" w:eastAsia="Times New Roman" w:hAnsi="Noto Sans Symbols" w:cs="Noto Sans Symbols"/>
        <w:color w:val="000000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760" w:hanging="360"/>
      </w:pPr>
      <w:rPr>
        <w:rFonts w:ascii="Courier New" w:eastAsia="Times New Roman" w:hAnsi="Courier New" w:cs="Courier New"/>
        <w:color w:val="000000"/>
      </w:rPr>
    </w:lvl>
    <w:lvl w:ilvl="8">
      <w:start w:val="1"/>
      <w:numFmt w:val="bullet"/>
      <w:lvlText w:val="▪"/>
      <w:lvlJc w:val="left"/>
      <w:pPr>
        <w:tabs>
          <w:tab w:val="num" w:pos="6120"/>
        </w:tabs>
        <w:ind w:left="6480" w:hanging="180"/>
      </w:pPr>
      <w:rPr>
        <w:rFonts w:ascii="Noto Sans Symbols" w:eastAsia="Times New Roman" w:hAnsi="Noto Sans Symbols" w:cs="Noto Sans Symbols"/>
        <w:color w:val="000000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-"/>
      <w:lvlJc w:val="left"/>
      <w:pPr>
        <w:tabs>
          <w:tab w:val="num" w:pos="360"/>
        </w:tabs>
        <w:ind w:left="720" w:hanging="360"/>
      </w:pPr>
      <w:rPr>
        <w:color w:val="000000"/>
        <w:u w:val="none"/>
      </w:rPr>
    </w:lvl>
    <w:lvl w:ilvl="1">
      <w:start w:val="1"/>
      <w:numFmt w:val="bullet"/>
      <w:lvlText w:val="-"/>
      <w:lvlJc w:val="left"/>
      <w:pPr>
        <w:tabs>
          <w:tab w:val="num" w:pos="1080"/>
        </w:tabs>
        <w:ind w:left="1440" w:hanging="360"/>
      </w:pPr>
      <w:rPr>
        <w:color w:val="000000"/>
        <w:u w:val="none"/>
      </w:rPr>
    </w:lvl>
    <w:lvl w:ilvl="2">
      <w:start w:val="1"/>
      <w:numFmt w:val="bullet"/>
      <w:lvlText w:val="-"/>
      <w:lvlJc w:val="left"/>
      <w:pPr>
        <w:tabs>
          <w:tab w:val="num" w:pos="1800"/>
        </w:tabs>
        <w:ind w:left="2160" w:hanging="180"/>
      </w:pPr>
      <w:rPr>
        <w:color w:val="000000"/>
        <w:u w:val="none"/>
      </w:rPr>
    </w:lvl>
    <w:lvl w:ilvl="3">
      <w:start w:val="1"/>
      <w:numFmt w:val="bullet"/>
      <w:lvlText w:val="-"/>
      <w:lvlJc w:val="left"/>
      <w:pPr>
        <w:tabs>
          <w:tab w:val="num" w:pos="2520"/>
        </w:tabs>
        <w:ind w:left="2880" w:hanging="360"/>
      </w:pPr>
      <w:rPr>
        <w:color w:val="000000"/>
        <w:u w:val="none"/>
      </w:rPr>
    </w:lvl>
    <w:lvl w:ilvl="4">
      <w:start w:val="1"/>
      <w:numFmt w:val="bullet"/>
      <w:lvlText w:val="-"/>
      <w:lvlJc w:val="left"/>
      <w:pPr>
        <w:tabs>
          <w:tab w:val="num" w:pos="3240"/>
        </w:tabs>
        <w:ind w:left="3600" w:hanging="360"/>
      </w:pPr>
      <w:rPr>
        <w:color w:val="000000"/>
        <w:u w:val="none"/>
      </w:rPr>
    </w:lvl>
    <w:lvl w:ilvl="5">
      <w:start w:val="1"/>
      <w:numFmt w:val="bullet"/>
      <w:lvlText w:val="-"/>
      <w:lvlJc w:val="left"/>
      <w:pPr>
        <w:tabs>
          <w:tab w:val="num" w:pos="3960"/>
        </w:tabs>
        <w:ind w:left="4320" w:hanging="180"/>
      </w:pPr>
      <w:rPr>
        <w:color w:val="000000"/>
        <w:u w:val="none"/>
      </w:rPr>
    </w:lvl>
    <w:lvl w:ilvl="6">
      <w:start w:val="1"/>
      <w:numFmt w:val="bullet"/>
      <w:lvlText w:val="-"/>
      <w:lvlJc w:val="left"/>
      <w:pPr>
        <w:tabs>
          <w:tab w:val="num" w:pos="4680"/>
        </w:tabs>
        <w:ind w:left="5040" w:hanging="360"/>
      </w:pPr>
      <w:rPr>
        <w:color w:val="000000"/>
        <w:u w:val="none"/>
      </w:rPr>
    </w:lvl>
    <w:lvl w:ilvl="7">
      <w:start w:val="1"/>
      <w:numFmt w:val="bullet"/>
      <w:lvlText w:val="-"/>
      <w:lvlJc w:val="left"/>
      <w:pPr>
        <w:tabs>
          <w:tab w:val="num" w:pos="5400"/>
        </w:tabs>
        <w:ind w:left="5760" w:hanging="360"/>
      </w:pPr>
      <w:rPr>
        <w:color w:val="000000"/>
        <w:u w:val="none"/>
      </w:rPr>
    </w:lvl>
    <w:lvl w:ilvl="8">
      <w:start w:val="1"/>
      <w:numFmt w:val="bullet"/>
      <w:lvlText w:val="-"/>
      <w:lvlJc w:val="left"/>
      <w:pPr>
        <w:tabs>
          <w:tab w:val="num" w:pos="6120"/>
        </w:tabs>
        <w:ind w:left="6480" w:hanging="180"/>
      </w:pPr>
      <w:rPr>
        <w:color w:val="000000"/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262FA5"/>
    <w:rsid w:val="009103EF"/>
    <w:rsid w:val="00A10A6C"/>
    <w:rsid w:val="00A77B3E"/>
    <w:rsid w:val="00A941DC"/>
    <w:rsid w:val="00B46FD2"/>
    <w:rsid w:val="00BB2367"/>
    <w:rsid w:val="00C47B8E"/>
    <w:rsid w:val="00C66933"/>
    <w:rsid w:val="00CA2A55"/>
    <w:rsid w:val="00F92A7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8BC2E9"/>
  <w14:defaultImageDpi w14:val="0"/>
  <w15:docId w15:val="{82D2EEC4-B9B3-48E0-B974-497D4740E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caption" w:locked="1" w:semiHidden="1" w:unhideWhenUsed="1" w:qFormat="1"/>
    <w:lsdException w:name="Title" w:locked="1" w:qFormat="1"/>
    <w:lsdException w:name="Subtitle" w:locked="1" w:qFormat="1"/>
    <w:lsdException w:name="Strong" w:locked="1" w:qFormat="1"/>
    <w:lsdException w:name="Emphasis" w:locked="1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locked="1" w:semiHidden="1" w:uiPriority="99"/>
    <w:lsdException w:name="No Spacing" w:locked="1" w:uiPriority="1" w:qFormat="1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locked="1" w:semiHidden="1" w:uiPriority="99"/>
    <w:lsdException w:name="List Paragraph" w:locked="1" w:uiPriority="34" w:qFormat="1"/>
    <w:lsdException w:name="Quote" w:locked="1" w:uiPriority="29" w:qFormat="1"/>
    <w:lsdException w:name="Intense Quote" w:locked="1" w:uiPriority="30" w:qFormat="1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locked="1" w:uiPriority="19" w:qFormat="1"/>
    <w:lsdException w:name="Intense Emphasis" w:locked="1" w:uiPriority="21" w:qFormat="1"/>
    <w:lsdException w:name="Subtle Reference" w:locked="1" w:uiPriority="31" w:qFormat="1"/>
    <w:lsdException w:name="Intense Reference" w:locked="1" w:uiPriority="32" w:qFormat="1"/>
    <w:lsdException w:name="Book Title" w:locked="1" w:uiPriority="33" w:qFormat="1"/>
    <w:lsdException w:name="Bibliography" w:locked="1" w:semiHidden="1" w:uiPriority="37" w:unhideWhenUsed="1"/>
    <w:lsdException w:name="TOC Heading" w:locked="1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10A6C"/>
    <w:pPr>
      <w:spacing w:after="200" w:line="276" w:lineRule="auto"/>
    </w:pPr>
    <w:rPr>
      <w:rFonts w:ascii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7B96"/>
    <w:pPr>
      <w:keepNext/>
      <w:keepLines/>
      <w:spacing w:before="240" w:after="0" w:line="240" w:lineRule="auto"/>
      <w:outlineLvl w:val="0"/>
    </w:pPr>
    <w:rPr>
      <w:rFonts w:ascii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F7B96"/>
    <w:pPr>
      <w:keepNext/>
      <w:keepLines/>
      <w:spacing w:before="40" w:after="0" w:line="240" w:lineRule="auto"/>
      <w:outlineLvl w:val="1"/>
    </w:pPr>
    <w:rPr>
      <w:rFonts w:ascii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EF7B96"/>
    <w:pPr>
      <w:keepNext/>
      <w:keepLines/>
      <w:spacing w:before="280" w:after="80" w:line="240" w:lineRule="auto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EF7B96"/>
    <w:pPr>
      <w:keepNext/>
      <w:keepLines/>
      <w:spacing w:before="240" w:after="40" w:line="240" w:lineRule="auto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EF7B96"/>
    <w:pPr>
      <w:keepNext/>
      <w:keepLines/>
      <w:spacing w:before="220" w:after="40" w:line="240" w:lineRule="auto"/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uiPriority w:val="9"/>
    <w:qFormat/>
    <w:rsid w:val="00EF7B96"/>
    <w:pPr>
      <w:keepNext/>
      <w:keepLines/>
      <w:spacing w:before="200" w:after="40" w:line="240" w:lineRule="auto"/>
      <w:outlineLvl w:val="5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00000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inorHAnsi" w:eastAsiaTheme="minorEastAsia" w:hAnsiTheme="minorHAnsi" w:cstheme="minorBidi"/>
      <w:b/>
      <w:bCs/>
      <w:color w:val="00000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inorHAnsi" w:eastAsiaTheme="minorEastAsia" w:hAnsiTheme="minorHAnsi" w:cstheme="minorBidi"/>
      <w:b/>
      <w:bCs/>
      <w:i/>
      <w:iCs/>
      <w:color w:val="000000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inorHAnsi" w:eastAsiaTheme="minorEastAsia" w:hAnsiTheme="minorHAnsi" w:cstheme="minorBidi"/>
      <w:b/>
      <w:bCs/>
      <w:color w:val="000000"/>
    </w:rPr>
  </w:style>
  <w:style w:type="paragraph" w:styleId="Title">
    <w:name w:val="Title"/>
    <w:basedOn w:val="Normal"/>
    <w:link w:val="TitleChar"/>
    <w:uiPriority w:val="10"/>
    <w:qFormat/>
    <w:rsid w:val="00EF7B96"/>
    <w:pPr>
      <w:keepNext/>
      <w:keepLines/>
      <w:spacing w:before="480" w:after="120" w:line="240" w:lineRule="auto"/>
    </w:pPr>
    <w:rPr>
      <w:b/>
      <w:bCs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</w:rPr>
  </w:style>
  <w:style w:type="paragraph" w:styleId="Subtitle">
    <w:name w:val="Subtitle"/>
    <w:basedOn w:val="Normal"/>
    <w:link w:val="SubtitleChar"/>
    <w:uiPriority w:val="11"/>
    <w:qFormat/>
    <w:rsid w:val="00EF7B96"/>
    <w:pPr>
      <w:keepNext/>
      <w:keepLines/>
      <w:spacing w:before="360" w:after="80" w:line="240" w:lineRule="auto"/>
    </w:pPr>
    <w:rPr>
      <w:rFonts w:ascii="Georgia" w:hAnsi="Georgia" w:cs="Georgia"/>
      <w:i/>
      <w:iCs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locked/>
    <w:rsid w:val="009103EF"/>
    <w:pPr>
      <w:ind w:left="720"/>
      <w:contextualSpacing/>
    </w:pPr>
  </w:style>
  <w:style w:type="character" w:styleId="Hyperlink">
    <w:name w:val="Hyperlink"/>
    <w:basedOn w:val="DefaultParagraphFont"/>
    <w:rsid w:val="00A10A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A6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nhideWhenUsed/>
    <w:qFormat/>
    <w:locked/>
    <w:rsid w:val="00A10A6C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90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4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4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C:\Users\Marko\Downloads\Image_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github.com/artificial-intelligence-department/ai_programming_playground/pull/975" TargetMode="External"/><Relationship Id="rId34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artificial-intelligence-department/ai_programming_playground/pull/975" TargetMode="Externa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github.com/artificial-intelligence-department/ai_programming_playground/pull/975" TargetMode="External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artificial-intelligence-department/ai_programming_playground/pull/975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github.com/artificial-intelligence-department/ai_programming_playground/pull/975" TargetMode="External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17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</dc:creator>
  <cp:keywords/>
  <dc:description/>
  <cp:lastModifiedBy>Marko</cp:lastModifiedBy>
  <cp:revision>4</cp:revision>
  <dcterms:created xsi:type="dcterms:W3CDTF">2023-12-14T22:56:00Z</dcterms:created>
  <dcterms:modified xsi:type="dcterms:W3CDTF">2023-12-23T20:52:00Z</dcterms:modified>
</cp:coreProperties>
</file>